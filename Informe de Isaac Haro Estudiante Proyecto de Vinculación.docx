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ADB6" w14:textId="77777777" w:rsidR="00450391" w:rsidRDefault="00450391">
      <w:pPr>
        <w:spacing w:before="2" w:line="180" w:lineRule="exact"/>
        <w:rPr>
          <w:sz w:val="18"/>
          <w:szCs w:val="18"/>
        </w:rPr>
      </w:pPr>
    </w:p>
    <w:p w14:paraId="4378E3AD" w14:textId="77777777" w:rsidR="00450391" w:rsidRDefault="00450391">
      <w:pPr>
        <w:spacing w:line="200" w:lineRule="exact"/>
      </w:pPr>
    </w:p>
    <w:p w14:paraId="0FC34568" w14:textId="62BCEE32" w:rsidR="00450391" w:rsidRPr="00742FFD" w:rsidRDefault="00995206" w:rsidP="000507BA">
      <w:pPr>
        <w:tabs>
          <w:tab w:val="left" w:pos="10120"/>
        </w:tabs>
        <w:spacing w:before="16" w:line="260" w:lineRule="exact"/>
        <w:ind w:left="1010"/>
        <w:jc w:val="center"/>
        <w:rPr>
          <w:rFonts w:ascii="Calibri" w:eastAsia="Calibri" w:hAnsi="Calibri" w:cs="Calibri"/>
          <w:sz w:val="22"/>
          <w:szCs w:val="22"/>
          <w:lang w:val="es-EC"/>
        </w:rPr>
      </w:pP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IN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F</w:t>
      </w:r>
      <w:r w:rsidRPr="00742FFD">
        <w:rPr>
          <w:rFonts w:ascii="Calibri" w:eastAsia="Calibri" w:hAnsi="Calibri" w:cs="Calibri"/>
          <w:b/>
          <w:spacing w:val="-3"/>
          <w:sz w:val="22"/>
          <w:szCs w:val="22"/>
          <w:highlight w:val="lightGray"/>
          <w:lang w:val="es-EC"/>
        </w:rPr>
        <w:t>O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RME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DE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F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I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N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A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L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I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Z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A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highlight w:val="lightGray"/>
          <w:lang w:val="es-EC"/>
        </w:rPr>
        <w:t>C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I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ÓN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DE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A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highlight w:val="lightGray"/>
          <w:lang w:val="es-EC"/>
        </w:rPr>
        <w:t>CTIV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I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DA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D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ES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DE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S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E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RVI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highlight w:val="lightGray"/>
          <w:lang w:val="es-EC"/>
        </w:rPr>
        <w:t>C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I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O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A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L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A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 xml:space="preserve"> C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O</w:t>
      </w:r>
      <w:r w:rsidRPr="00742FFD">
        <w:rPr>
          <w:rFonts w:ascii="Calibri" w:eastAsia="Calibri" w:hAnsi="Calibri" w:cs="Calibri"/>
          <w:b/>
          <w:spacing w:val="-2"/>
          <w:sz w:val="22"/>
          <w:szCs w:val="22"/>
          <w:highlight w:val="lightGray"/>
          <w:lang w:val="es-EC"/>
        </w:rPr>
        <w:t>M</w:t>
      </w:r>
      <w:r w:rsidRPr="00742FFD">
        <w:rPr>
          <w:rFonts w:ascii="Calibri" w:eastAsia="Calibri" w:hAnsi="Calibri" w:cs="Calibri"/>
          <w:b/>
          <w:spacing w:val="-3"/>
          <w:sz w:val="22"/>
          <w:szCs w:val="22"/>
          <w:highlight w:val="lightGray"/>
          <w:lang w:val="es-EC"/>
        </w:rPr>
        <w:t>U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highlight w:val="lightGray"/>
          <w:lang w:val="es-EC"/>
        </w:rPr>
        <w:t>N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highlight w:val="lightGray"/>
          <w:lang w:val="es-EC"/>
        </w:rPr>
        <w:t>I</w:t>
      </w:r>
      <w:r w:rsidRPr="00742FFD">
        <w:rPr>
          <w:rFonts w:ascii="Calibri" w:eastAsia="Calibri" w:hAnsi="Calibri" w:cs="Calibri"/>
          <w:b/>
          <w:sz w:val="22"/>
          <w:szCs w:val="22"/>
          <w:highlight w:val="lightGray"/>
          <w:lang w:val="es-EC"/>
        </w:rPr>
        <w:t>DAD</w:t>
      </w:r>
    </w:p>
    <w:p w14:paraId="514A6D4A" w14:textId="77777777" w:rsidR="00450391" w:rsidRPr="00742FFD" w:rsidRDefault="00450391">
      <w:pPr>
        <w:spacing w:before="18" w:line="280" w:lineRule="exact"/>
        <w:rPr>
          <w:sz w:val="28"/>
          <w:szCs w:val="28"/>
          <w:lang w:val="es-EC"/>
        </w:rPr>
      </w:pPr>
    </w:p>
    <w:p w14:paraId="2F4F86CD" w14:textId="77777777" w:rsidR="00450391" w:rsidRPr="00742FFD" w:rsidRDefault="00DF08C1">
      <w:pPr>
        <w:spacing w:before="16" w:line="260" w:lineRule="exact"/>
        <w:ind w:left="1039"/>
        <w:rPr>
          <w:rFonts w:ascii="Calibri" w:eastAsia="Calibri" w:hAnsi="Calibri" w:cs="Calibri"/>
          <w:sz w:val="22"/>
          <w:szCs w:val="22"/>
          <w:lang w:val="es-EC"/>
        </w:rPr>
      </w:pPr>
      <w:r>
        <w:pict w14:anchorId="4375DB49">
          <v:group id="_x0000_s2136" style="position:absolute;left:0;text-align:left;margin-left:65.25pt;margin-top:.05pt;width:464.7pt;height:15pt;z-index:-1136;mso-position-horizontal-relative:page" coordorigin="1305,1" coordsize="9294,300">
            <v:shape id="_x0000_s2146" style="position:absolute;left:4138;top:17;width:103;height:269" coordorigin="4138,17" coordsize="103,269" path="m4138,285r104,l4242,17r-104,l4138,285xe" fillcolor="#d9d9d9" stroked="f">
              <v:path arrowok="t"/>
            </v:shape>
            <v:shape id="_x0000_s2145" style="position:absolute;left:1316;top:17;width:103;height:269" coordorigin="1316,17" coordsize="103,269" path="m1316,285r103,l1419,17r-103,l1316,285xe" fillcolor="#d9d9d9" stroked="f">
              <v:path arrowok="t"/>
            </v:shape>
            <v:shape id="_x0000_s2144" style="position:absolute;left:1419;top:17;width:2720;height:269" coordorigin="1419,17" coordsize="2720,269" path="m1419,285r2719,l4138,17r-2719,l1419,285xe" fillcolor="#d9d9d9" stroked="f">
              <v:path arrowok="t"/>
            </v:shape>
            <v:shape id="_x0000_s2143" style="position:absolute;left:1316;top:12;width:2926;height:0" coordorigin="1316,12" coordsize="2926,0" path="m1316,12r2926,e" filled="f" strokeweight=".58pt">
              <v:path arrowok="t"/>
            </v:shape>
            <v:shape id="_x0000_s2142" style="position:absolute;left:4251;top:12;width:6337;height:0" coordorigin="4251,12" coordsize="6337,0" path="m4251,12r6338,e" filled="f" strokeweight=".58pt">
              <v:path arrowok="t"/>
            </v:shape>
            <v:shape id="_x0000_s2141" style="position:absolute;left:1311;top:7;width:0;height:288" coordorigin="1311,7" coordsize="0,288" path="m1311,7r,288e" filled="f" strokeweight=".58pt">
              <v:path arrowok="t"/>
            </v:shape>
            <v:shape id="_x0000_s2140" style="position:absolute;left:1316;top:290;width:2926;height:0" coordorigin="1316,290" coordsize="2926,0" path="m1316,290r2926,e" filled="f" strokeweight=".58pt">
              <v:path arrowok="t"/>
            </v:shape>
            <v:shape id="_x0000_s2139" style="position:absolute;left:4247;top:7;width:0;height:288" coordorigin="4247,7" coordsize="0,288" path="m4247,7r,288e" filled="f" strokeweight=".58pt">
              <v:path arrowok="t"/>
            </v:shape>
            <v:shape id="_x0000_s2138" style="position:absolute;left:4251;top:290;width:6337;height:0" coordorigin="4251,290" coordsize="6337,0" path="m4251,290r6338,e" filled="f" strokeweight=".58pt">
              <v:path arrowok="t"/>
            </v:shape>
            <v:shape id="_x0000_s2137" style="position:absolute;left:10594;top:7;width:0;height:288" coordorigin="10594,7" coordsize="0,288" path="m10594,7r,288e" filled="f" strokeweight=".58pt">
              <v:path arrowok="t"/>
            </v:shape>
            <w10:wrap anchorx="page"/>
          </v:group>
        </w:pic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F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h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n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f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 xml:space="preserve">me:                        </w:t>
      </w:r>
      <w:r w:rsidR="00995206" w:rsidRPr="00742FFD">
        <w:rPr>
          <w:rFonts w:ascii="Calibri" w:eastAsia="Calibri" w:hAnsi="Calibri" w:cs="Calibri"/>
          <w:b/>
          <w:spacing w:val="43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2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0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/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0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4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/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2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0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2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1</w:t>
      </w:r>
    </w:p>
    <w:p w14:paraId="18F334ED" w14:textId="77777777" w:rsidR="00450391" w:rsidRPr="00742FFD" w:rsidRDefault="00450391">
      <w:pPr>
        <w:spacing w:before="6" w:line="120" w:lineRule="exact"/>
        <w:rPr>
          <w:sz w:val="13"/>
          <w:szCs w:val="13"/>
          <w:lang w:val="es-EC"/>
        </w:rPr>
      </w:pPr>
    </w:p>
    <w:p w14:paraId="45422264" w14:textId="77777777" w:rsidR="00450391" w:rsidRPr="00742FFD" w:rsidRDefault="00450391">
      <w:pPr>
        <w:spacing w:line="200" w:lineRule="exact"/>
        <w:rPr>
          <w:lang w:val="es-EC"/>
        </w:rPr>
        <w:sectPr w:rsidR="00450391" w:rsidRPr="00742FFD">
          <w:headerReference w:type="default" r:id="rId7"/>
          <w:footerReference w:type="default" r:id="rId8"/>
          <w:pgSz w:w="11900" w:h="16860"/>
          <w:pgMar w:top="2180" w:right="520" w:bottom="280" w:left="380" w:header="702" w:footer="1302" w:gutter="0"/>
          <w:cols w:space="720"/>
        </w:sectPr>
      </w:pPr>
    </w:p>
    <w:p w14:paraId="152E3C4F" w14:textId="77777777" w:rsidR="00450391" w:rsidRPr="00742FFD" w:rsidRDefault="00DF08C1">
      <w:pPr>
        <w:spacing w:before="16"/>
        <w:ind w:left="1039" w:right="-40"/>
        <w:rPr>
          <w:rFonts w:ascii="Calibri" w:eastAsia="Calibri" w:hAnsi="Calibri" w:cs="Calibri"/>
          <w:sz w:val="22"/>
          <w:szCs w:val="22"/>
          <w:lang w:val="es-EC"/>
        </w:rPr>
      </w:pPr>
      <w:r>
        <w:pict w14:anchorId="1B6A467B">
          <v:group id="_x0000_s2125" style="position:absolute;left:0;text-align:left;margin-left:65.25pt;margin-top:.05pt;width:464.7pt;height:28.4pt;z-index:-1135;mso-position-horizontal-relative:page" coordorigin="1305,1" coordsize="9294,568">
            <v:shape id="_x0000_s2135" style="position:absolute;left:1316;top:17;width:2936;height:538" coordorigin="1316,17" coordsize="2936,538" path="m1316,554r2935,l4251,17r-2935,l1316,554xe" fillcolor="#d9d9d9" stroked="f">
              <v:path arrowok="t"/>
            </v:shape>
            <v:shape id="_x0000_s2134" style="position:absolute;left:1419;top:17;width:2729;height:269" coordorigin="1419,17" coordsize="2729,269" path="m4148,17r-2729,l1419,285r2729,l4148,17xe" fillcolor="#d9d9d9" stroked="f">
              <v:path arrowok="t"/>
            </v:shape>
            <v:shape id="_x0000_s2133" style="position:absolute;left:1419;top:285;width:2729;height:269" coordorigin="1419,285" coordsize="2729,269" path="m1419,554r2729,l4148,285r-2729,l1419,554xe" fillcolor="#d9d9d9" stroked="f">
              <v:path arrowok="t"/>
            </v:shape>
            <v:shape id="_x0000_s2132" style="position:absolute;left:1316;top:12;width:2936;height:0" coordorigin="1316,12" coordsize="2936,0" path="m1316,12r2935,e" filled="f" strokeweight=".58pt">
              <v:path arrowok="t"/>
            </v:shape>
            <v:shape id="_x0000_s2131" style="position:absolute;left:4261;top:12;width:6328;height:0" coordorigin="4261,12" coordsize="6328,0" path="m4261,12r6328,e" filled="f" strokeweight=".58pt">
              <v:path arrowok="t"/>
            </v:shape>
            <v:shape id="_x0000_s2130" style="position:absolute;left:1311;top:7;width:0;height:557" coordorigin="1311,7" coordsize="0,557" path="m1311,7r,557e" filled="f" strokeweight=".58pt">
              <v:path arrowok="t"/>
            </v:shape>
            <v:shape id="_x0000_s2129" style="position:absolute;left:1316;top:559;width:2936;height:0" coordorigin="1316,559" coordsize="2936,0" path="m1316,559r2935,e" filled="f" strokeweight=".58pt">
              <v:path arrowok="t"/>
            </v:shape>
            <v:shape id="_x0000_s2128" style="position:absolute;left:4256;top:7;width:0;height:557" coordorigin="4256,7" coordsize="0,557" path="m4256,7r,557e" filled="f" strokeweight=".58pt">
              <v:path arrowok="t"/>
            </v:shape>
            <v:shape id="_x0000_s2127" style="position:absolute;left:4261;top:559;width:6328;height:0" coordorigin="4261,559" coordsize="6328,0" path="m4261,559r6328,e" filled="f" strokeweight=".58pt">
              <v:path arrowok="t"/>
            </v:shape>
            <v:shape id="_x0000_s2126" style="position:absolute;left:10594;top:7;width:0;height:557" coordorigin="10594,7" coordsize="0,557" path="m10594,7r,557e" filled="f" strokeweight=".58pt">
              <v:path arrowok="t"/>
            </v:shape>
            <w10:wrap anchorx="page"/>
          </v:group>
        </w:pic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N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mbres</w:t>
      </w:r>
      <w:r w:rsidR="00995206" w:rsidRPr="00742FFD">
        <w:rPr>
          <w:rFonts w:ascii="Calibri" w:eastAsia="Calibri" w:hAnsi="Calibri" w:cs="Calibri"/>
          <w:b/>
          <w:spacing w:val="-2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y Ap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do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 xml:space="preserve">s 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mplet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de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2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pacing w:val="-2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S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T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UD</w:t>
      </w:r>
      <w:r w:rsidR="00995206" w:rsidRPr="00742FFD">
        <w:rPr>
          <w:rFonts w:ascii="Calibri" w:eastAsia="Calibri" w:hAnsi="Calibri" w:cs="Calibri"/>
          <w:b/>
          <w:spacing w:val="-2"/>
          <w:sz w:val="22"/>
          <w:szCs w:val="22"/>
          <w:lang w:val="es-EC"/>
        </w:rPr>
        <w:t>IA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N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T</w:t>
      </w:r>
      <w:r w:rsidR="00995206" w:rsidRPr="00742FFD">
        <w:rPr>
          <w:rFonts w:ascii="Calibri" w:eastAsia="Calibri" w:hAnsi="Calibri" w:cs="Calibri"/>
          <w:b/>
          <w:spacing w:val="2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:</w:t>
      </w:r>
    </w:p>
    <w:p w14:paraId="29CC5E58" w14:textId="49E917E6" w:rsidR="00450391" w:rsidRDefault="00995206">
      <w:pPr>
        <w:spacing w:before="16"/>
        <w:rPr>
          <w:rFonts w:ascii="Calibri" w:eastAsia="Calibri" w:hAnsi="Calibri" w:cs="Calibri"/>
          <w:sz w:val="22"/>
          <w:szCs w:val="22"/>
        </w:rPr>
        <w:sectPr w:rsidR="00450391">
          <w:type w:val="continuous"/>
          <w:pgSz w:w="11900" w:h="16860"/>
          <w:pgMar w:top="2180" w:right="520" w:bottom="280" w:left="380" w:header="720" w:footer="720" w:gutter="0"/>
          <w:cols w:num="2" w:space="720" w:equalWidth="0">
            <w:col w:w="3594" w:space="390"/>
            <w:col w:w="7016"/>
          </w:cols>
        </w:sectPr>
      </w:pPr>
      <w:r w:rsidRPr="00742FFD">
        <w:rPr>
          <w:lang w:val="es-EC"/>
        </w:rPr>
        <w:br w:type="column"/>
      </w:r>
      <w:r w:rsidR="00DA79DB">
        <w:rPr>
          <w:rFonts w:ascii="Calibri" w:eastAsia="Calibri" w:hAnsi="Calibri" w:cs="Calibri"/>
          <w:sz w:val="22"/>
          <w:szCs w:val="22"/>
        </w:rPr>
        <w:t>Isaac Esteban Haro Torres</w:t>
      </w:r>
    </w:p>
    <w:p w14:paraId="204C1FED" w14:textId="77777777" w:rsidR="00450391" w:rsidRDefault="00450391">
      <w:pPr>
        <w:spacing w:before="13" w:line="260" w:lineRule="exact"/>
        <w:rPr>
          <w:sz w:val="26"/>
          <w:szCs w:val="26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1"/>
        <w:gridCol w:w="2621"/>
        <w:gridCol w:w="2247"/>
        <w:gridCol w:w="2194"/>
      </w:tblGrid>
      <w:tr w:rsidR="00450391" w14:paraId="5002D37A" w14:textId="77777777">
        <w:trPr>
          <w:trHeight w:hRule="exact" w:val="279"/>
        </w:trPr>
        <w:tc>
          <w:tcPr>
            <w:tcW w:w="2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371854A" w14:textId="77777777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c.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2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33894" w14:textId="3B96EF6C" w:rsidR="00450391" w:rsidRDefault="00DA79DB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1722370101</w:t>
            </w:r>
          </w:p>
        </w:tc>
        <w:tc>
          <w:tcPr>
            <w:tcW w:w="2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D6E77A8" w14:textId="77777777" w:rsidR="00450391" w:rsidRDefault="00995206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ono</w:t>
            </w:r>
            <w:proofErr w:type="spellEnd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14577" w14:textId="26E9E97B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9</w:t>
            </w:r>
            <w:r w:rsidR="00DA79DB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86062447</w:t>
            </w:r>
          </w:p>
        </w:tc>
      </w:tr>
      <w:tr w:rsidR="00450391" w14:paraId="5FE85D2C" w14:textId="77777777">
        <w:trPr>
          <w:trHeight w:hRule="exact" w:val="280"/>
        </w:trPr>
        <w:tc>
          <w:tcPr>
            <w:tcW w:w="2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777C2DE" w14:textId="77777777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E-mai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26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B866D" w14:textId="1E7B2793" w:rsidR="00450391" w:rsidRDefault="00DF08C1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hyperlink r:id="rId9">
              <w:r w:rsidR="00DA79DB">
                <w:rPr>
                  <w:rFonts w:ascii="Calibri" w:eastAsia="Calibri" w:hAnsi="Calibri" w:cs="Calibri"/>
                  <w:position w:val="1"/>
                  <w:sz w:val="22"/>
                  <w:szCs w:val="22"/>
                </w:rPr>
                <w:t>ieharo</w:t>
              </w:r>
              <w:r w:rsidR="00995206">
                <w:rPr>
                  <w:rFonts w:ascii="Calibri" w:eastAsia="Calibri" w:hAnsi="Calibri" w:cs="Calibri"/>
                  <w:position w:val="1"/>
                  <w:sz w:val="22"/>
                  <w:szCs w:val="22"/>
                </w:rPr>
                <w:t>@</w:t>
              </w:r>
              <w:r w:rsidR="00995206">
                <w:rPr>
                  <w:rFonts w:ascii="Calibri" w:eastAsia="Calibri" w:hAnsi="Calibri" w:cs="Calibri"/>
                  <w:spacing w:val="-1"/>
                  <w:position w:val="1"/>
                  <w:sz w:val="22"/>
                  <w:szCs w:val="22"/>
                </w:rPr>
                <w:t>pu</w:t>
              </w:r>
              <w:r w:rsidR="00995206">
                <w:rPr>
                  <w:rFonts w:ascii="Calibri" w:eastAsia="Calibri" w:hAnsi="Calibri" w:cs="Calibri"/>
                  <w:position w:val="1"/>
                  <w:sz w:val="22"/>
                  <w:szCs w:val="22"/>
                </w:rPr>
                <w:t>ce.ed</w:t>
              </w:r>
              <w:r w:rsidR="00995206">
                <w:rPr>
                  <w:rFonts w:ascii="Calibri" w:eastAsia="Calibri" w:hAnsi="Calibri" w:cs="Calibri"/>
                  <w:spacing w:val="-1"/>
                  <w:position w:val="1"/>
                  <w:sz w:val="22"/>
                  <w:szCs w:val="22"/>
                </w:rPr>
                <w:t>u</w:t>
              </w:r>
              <w:r w:rsidR="00995206">
                <w:rPr>
                  <w:rFonts w:ascii="Calibri" w:eastAsia="Calibri" w:hAnsi="Calibri" w:cs="Calibri"/>
                  <w:position w:val="1"/>
                  <w:sz w:val="22"/>
                  <w:szCs w:val="22"/>
                </w:rPr>
                <w:t>.ec</w:t>
              </w:r>
            </w:hyperlink>
          </w:p>
        </w:tc>
        <w:tc>
          <w:tcPr>
            <w:tcW w:w="22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5E1043F" w14:textId="77777777" w:rsidR="00450391" w:rsidRDefault="00995206">
            <w:pPr>
              <w:spacing w:line="260" w:lineRule="exact"/>
              <w:ind w:left="10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d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 xml:space="preserve">y 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CE05F" w14:textId="77777777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ería /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</w:t>
            </w:r>
          </w:p>
        </w:tc>
      </w:tr>
    </w:tbl>
    <w:p w14:paraId="704B57D1" w14:textId="77777777" w:rsidR="00450391" w:rsidRDefault="00450391">
      <w:pPr>
        <w:spacing w:before="15" w:line="240" w:lineRule="exact"/>
        <w:rPr>
          <w:sz w:val="24"/>
          <w:szCs w:val="24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12"/>
        <w:gridCol w:w="2365"/>
        <w:gridCol w:w="2266"/>
      </w:tblGrid>
      <w:tr w:rsidR="00450391" w14:paraId="1681D358" w14:textId="77777777">
        <w:trPr>
          <w:trHeight w:hRule="exact" w:val="280"/>
        </w:trPr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574F047" w14:textId="77777777" w:rsidR="00450391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23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2974E" w14:textId="77777777" w:rsidR="00450391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9E35810" w14:textId="77777777" w:rsidR="00450391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ac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ón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637A8" w14:textId="38514D06" w:rsidR="00450391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 w:rsidR="00DB6C31">
              <w:rPr>
                <w:rFonts w:ascii="Calibri" w:eastAsia="Calibri" w:hAnsi="Calibri" w:cs="Calibri"/>
                <w:spacing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 w:rsidR="0084781D">
              <w:rPr>
                <w:rFonts w:ascii="Calibri" w:eastAsia="Calibri" w:hAnsi="Calibri" w:cs="Calibri"/>
                <w:sz w:val="22"/>
                <w:szCs w:val="22"/>
              </w:rPr>
              <w:t>DIC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</w:tr>
    </w:tbl>
    <w:p w14:paraId="0D958A00" w14:textId="77777777" w:rsidR="00450391" w:rsidRDefault="00450391">
      <w:pPr>
        <w:spacing w:before="18" w:line="220" w:lineRule="exact"/>
        <w:rPr>
          <w:sz w:val="22"/>
          <w:szCs w:val="22"/>
        </w:rPr>
        <w:sectPr w:rsidR="00450391">
          <w:type w:val="continuous"/>
          <w:pgSz w:w="11900" w:h="16860"/>
          <w:pgMar w:top="2180" w:right="520" w:bottom="280" w:left="380" w:header="720" w:footer="720" w:gutter="0"/>
          <w:cols w:space="720"/>
        </w:sectPr>
      </w:pPr>
    </w:p>
    <w:p w14:paraId="3CDBC9DD" w14:textId="41D841E5" w:rsidR="00450391" w:rsidRPr="00742FFD" w:rsidRDefault="00DF08C1">
      <w:pPr>
        <w:spacing w:before="33"/>
        <w:ind w:left="1039" w:right="-40"/>
        <w:rPr>
          <w:rFonts w:ascii="Calibri" w:eastAsia="Calibri" w:hAnsi="Calibri" w:cs="Calibri"/>
          <w:sz w:val="22"/>
          <w:szCs w:val="22"/>
          <w:lang w:val="es-EC"/>
        </w:rPr>
      </w:pPr>
      <w:r>
        <w:pict w14:anchorId="571E90AF">
          <v:group id="_x0000_s2114" style="position:absolute;left:0;text-align:left;margin-left:65.25pt;margin-top:1.4pt;width:464.7pt;height:47.5pt;z-index:-1134;mso-position-horizontal-relative:page" coordorigin="1305,-476" coordsize="9294,950">
            <v:shape id="_x0000_s2124" style="position:absolute;left:1316;top:-461;width:2926;height:919" coordorigin="1316,-461" coordsize="2926,919" path="m1316,458r2926,l4242,-461r-2926,l1316,458xe" fillcolor="#d9d9d9" stroked="f">
              <v:path arrowok="t"/>
            </v:shape>
            <v:shape id="_x0000_s2123" style="position:absolute;left:1419;top:-461;width:2720;height:269" coordorigin="1419,-461" coordsize="2720,269" path="m1419,-192r2719,l4138,-461r-2719,l1419,-192xe" fillcolor="#d9d9d9" stroked="f">
              <v:path arrowok="t"/>
            </v:shape>
            <v:shape id="_x0000_s2122" style="position:absolute;left:1419;top:-192;width:2720;height:269" coordorigin="1419,-192" coordsize="2720,269" path="m1419,77r2719,l4138,-192r-2719,l1419,77xe" fillcolor="#d9d9d9" stroked="f">
              <v:path arrowok="t"/>
            </v:shape>
            <v:shape id="_x0000_s2121" style="position:absolute;left:1316;top:-466;width:2926;height:0" coordorigin="1316,-466" coordsize="2926,0" path="m1316,-466r2926,e" filled="f" strokeweight=".58pt">
              <v:path arrowok="t"/>
            </v:shape>
            <v:shape id="_x0000_s2120" style="position:absolute;left:4251;top:-466;width:6337;height:0" coordorigin="4251,-466" coordsize="6337,0" path="m4251,-466r6338,e" filled="f" strokeweight=".58pt">
              <v:path arrowok="t"/>
            </v:shape>
            <v:shape id="_x0000_s2119" style="position:absolute;left:1311;top:-470;width:0;height:938" coordorigin="1311,-470" coordsize="0,938" path="m1311,-470r,938e" filled="f" strokeweight=".58pt">
              <v:path arrowok="t"/>
            </v:shape>
            <v:shape id="_x0000_s2118" style="position:absolute;left:1316;top:463;width:2926;height:0" coordorigin="1316,463" coordsize="2926,0" path="m1316,463r2926,e" filled="f" strokeweight=".58pt">
              <v:path arrowok="t"/>
            </v:shape>
            <v:shape id="_x0000_s2117" style="position:absolute;left:4247;top:-470;width:0;height:938" coordorigin="4247,-470" coordsize="0,938" path="m4247,-470r,938e" filled="f" strokeweight=".58pt">
              <v:path arrowok="t"/>
            </v:shape>
            <v:shape id="_x0000_s2116" style="position:absolute;left:4251;top:463;width:6337;height:0" coordorigin="4251,463" coordsize="6337,0" path="m4251,463r6338,e" filled="f" strokeweight=".58pt">
              <v:path arrowok="t"/>
            </v:shape>
            <v:shape id="_x0000_s2115" style="position:absolute;left:10594;top:-470;width:0;height:938" coordorigin="10594,-470" coordsize="0,938" path="m10594,-470r,938e" filled="f" strokeweight=".58pt">
              <v:path arrowok="t"/>
            </v:shape>
            <w10:wrap anchorx="page"/>
          </v:group>
        </w:pic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N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 xml:space="preserve">mbre 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de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pr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y</w:t>
      </w:r>
      <w:r w:rsidR="00995206" w:rsidRPr="00742FFD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to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y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/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 xml:space="preserve">o 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t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vi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da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d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p</w:t>
      </w:r>
      <w:r w:rsidR="00995206" w:rsidRPr="00742FFD">
        <w:rPr>
          <w:rFonts w:ascii="Calibri" w:eastAsia="Calibri" w:hAnsi="Calibri" w:cs="Calibri"/>
          <w:b/>
          <w:spacing w:val="-2"/>
          <w:sz w:val="22"/>
          <w:szCs w:val="22"/>
          <w:lang w:val="es-EC"/>
        </w:rPr>
        <w:t>r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n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pa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eal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iz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>d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:</w:t>
      </w:r>
    </w:p>
    <w:p w14:paraId="7199278D" w14:textId="5DA8AAD7" w:rsidR="00450391" w:rsidRPr="00742FFD" w:rsidRDefault="00995206" w:rsidP="00F76E8B">
      <w:pPr>
        <w:spacing w:before="39" w:line="220" w:lineRule="exact"/>
        <w:ind w:right="1413"/>
        <w:rPr>
          <w:rFonts w:ascii="Arial" w:eastAsia="Arial" w:hAnsi="Arial" w:cs="Arial"/>
          <w:lang w:val="es-EC"/>
        </w:rPr>
        <w:sectPr w:rsidR="00450391" w:rsidRPr="00742FFD">
          <w:type w:val="continuous"/>
          <w:pgSz w:w="11900" w:h="16860"/>
          <w:pgMar w:top="2180" w:right="520" w:bottom="280" w:left="380" w:header="720" w:footer="720" w:gutter="0"/>
          <w:cols w:num="2" w:space="720" w:equalWidth="0">
            <w:col w:w="3655" w:space="320"/>
            <w:col w:w="7025"/>
          </w:cols>
        </w:sectPr>
      </w:pPr>
      <w:r w:rsidRPr="00742FFD">
        <w:rPr>
          <w:lang w:val="es-EC"/>
        </w:rPr>
        <w:br w:type="column"/>
      </w:r>
      <w:r w:rsidR="003C4C98">
        <w:rPr>
          <w:rFonts w:ascii="Arial" w:eastAsia="Arial" w:hAnsi="Arial" w:cs="Arial"/>
          <w:b/>
          <w:lang w:val="es-EC"/>
        </w:rPr>
        <w:t>PROYECTO PARA LA WEB HTML5</w:t>
      </w:r>
      <w:r w:rsidRPr="00742FFD">
        <w:rPr>
          <w:rFonts w:ascii="Arial" w:eastAsia="Arial" w:hAnsi="Arial" w:cs="Arial"/>
          <w:b/>
          <w:spacing w:val="-10"/>
          <w:lang w:val="es-EC"/>
        </w:rPr>
        <w:t xml:space="preserve"> </w:t>
      </w:r>
      <w:r w:rsidRPr="00742FFD">
        <w:rPr>
          <w:rFonts w:ascii="Arial" w:eastAsia="Arial" w:hAnsi="Arial" w:cs="Arial"/>
          <w:lang w:val="es-EC"/>
        </w:rPr>
        <w:t>–</w:t>
      </w:r>
      <w:r w:rsidRPr="00742FFD">
        <w:rPr>
          <w:rFonts w:ascii="Arial" w:eastAsia="Arial" w:hAnsi="Arial" w:cs="Arial"/>
          <w:spacing w:val="-1"/>
          <w:lang w:val="es-EC"/>
        </w:rPr>
        <w:t xml:space="preserve"> </w:t>
      </w:r>
      <w:r w:rsidR="00DF08C1">
        <w:pict w14:anchorId="4AA165A9">
          <v:group id="_x0000_s2112" style="position:absolute;margin-left:70.95pt;margin-top:696.3pt;width:2in;height:0;z-index:-1133;mso-position-horizontal-relative:page;mso-position-vertical-relative:page" coordorigin="1419,13926" coordsize="2880,0">
            <v:shape id="_x0000_s2113" style="position:absolute;left:1419;top:13926;width:2880;height:0" coordorigin="1419,13926" coordsize="2880,0" path="m1419,13926r2880,e" filled="f" strokeweight=".94pt">
              <v:path arrowok="t"/>
            </v:shape>
            <w10:wrap anchorx="page" anchory="page"/>
          </v:group>
        </w:pict>
      </w:r>
      <w:r w:rsidR="00F76E8B">
        <w:rPr>
          <w:rFonts w:ascii="Arial" w:eastAsia="Arial" w:hAnsi="Arial" w:cs="Arial"/>
          <w:spacing w:val="2"/>
          <w:lang w:val="es-EC"/>
        </w:rPr>
        <w:t>Desarrollo de un videojuego orientado a la web con HTML5, CSS, JS y curso adicional de Unity Básico.</w:t>
      </w:r>
    </w:p>
    <w:p w14:paraId="1B8F471C" w14:textId="77777777" w:rsidR="00450391" w:rsidRPr="00742FFD" w:rsidRDefault="00450391">
      <w:pPr>
        <w:spacing w:before="18" w:line="260" w:lineRule="exact"/>
        <w:rPr>
          <w:sz w:val="26"/>
          <w:szCs w:val="26"/>
          <w:lang w:val="es-EC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6330"/>
      </w:tblGrid>
      <w:tr w:rsidR="00450391" w:rsidRPr="00DA79DB" w14:paraId="6D95D37C" w14:textId="77777777">
        <w:trPr>
          <w:trHeight w:hRule="exact" w:val="547"/>
        </w:trPr>
        <w:tc>
          <w:tcPr>
            <w:tcW w:w="2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2A7AC73" w14:textId="77777777" w:rsidR="00450391" w:rsidRPr="00742FFD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mbre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/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l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/s</w:t>
            </w:r>
          </w:p>
          <w:p w14:paraId="558FA938" w14:textId="77777777" w:rsidR="00450391" w:rsidRPr="00742FFD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rg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an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iz</w:t>
            </w:r>
            <w:r w:rsidRPr="00742FFD">
              <w:rPr>
                <w:rFonts w:ascii="Calibri" w:eastAsia="Calibri" w:hAnsi="Calibri" w:cs="Calibri"/>
                <w:b/>
                <w:spacing w:val="-3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ci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ó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/</w:t>
            </w:r>
            <w:r w:rsidRPr="00742FFD">
              <w:rPr>
                <w:rFonts w:ascii="Calibri" w:eastAsia="Calibri" w:hAnsi="Calibri" w:cs="Calibri"/>
                <w:b/>
                <w:spacing w:val="-3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:</w:t>
            </w:r>
          </w:p>
        </w:tc>
        <w:tc>
          <w:tcPr>
            <w:tcW w:w="6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BA356" w14:textId="7F2442AF" w:rsidR="00450391" w:rsidRPr="00742FFD" w:rsidRDefault="00F76E8B">
            <w:pPr>
              <w:spacing w:line="220" w:lineRule="exact"/>
              <w:ind w:left="102"/>
              <w:rPr>
                <w:rFonts w:ascii="Arial" w:eastAsia="Arial" w:hAnsi="Arial" w:cs="Arial"/>
                <w:lang w:val="es-EC"/>
              </w:rPr>
            </w:pPr>
            <w:r>
              <w:rPr>
                <w:rFonts w:ascii="Arial" w:eastAsia="Arial" w:hAnsi="Arial" w:cs="Arial"/>
                <w:spacing w:val="1"/>
                <w:lang w:val="es-EC"/>
              </w:rPr>
              <w:t xml:space="preserve">Proyecto </w:t>
            </w:r>
            <w:proofErr w:type="spellStart"/>
            <w:r>
              <w:rPr>
                <w:rFonts w:ascii="Arial" w:eastAsia="Arial" w:hAnsi="Arial" w:cs="Arial"/>
                <w:spacing w:val="1"/>
                <w:lang w:val="es-EC"/>
              </w:rPr>
              <w:t>Game</w:t>
            </w:r>
            <w:proofErr w:type="spellEnd"/>
            <w:r>
              <w:rPr>
                <w:rFonts w:ascii="Arial" w:eastAsia="Arial" w:hAnsi="Arial" w:cs="Arial"/>
                <w:spacing w:val="1"/>
                <w:lang w:val="es-EC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lang w:val="es-EC"/>
              </w:rPr>
              <w:t>Jam</w:t>
            </w:r>
            <w:proofErr w:type="spellEnd"/>
          </w:p>
        </w:tc>
      </w:tr>
      <w:tr w:rsidR="00450391" w:rsidRPr="00F76E8B" w14:paraId="2F70FFAE" w14:textId="77777777">
        <w:trPr>
          <w:trHeight w:hRule="exact" w:val="278"/>
        </w:trPr>
        <w:tc>
          <w:tcPr>
            <w:tcW w:w="2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7DF338F" w14:textId="77777777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ir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ó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6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9C400" w14:textId="66F8CEBF" w:rsidR="00450391" w:rsidRPr="00F76E8B" w:rsidRDefault="00D91400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Av. 12 de octubre 1076</w:t>
            </w:r>
          </w:p>
        </w:tc>
      </w:tr>
      <w:tr w:rsidR="00450391" w14:paraId="2310427B" w14:textId="77777777">
        <w:trPr>
          <w:trHeight w:hRule="exact" w:val="278"/>
        </w:trPr>
        <w:tc>
          <w:tcPr>
            <w:tcW w:w="2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D0D7B39" w14:textId="77777777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ono</w:t>
            </w:r>
            <w:proofErr w:type="spellEnd"/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/s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6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CF859" w14:textId="6B03F290" w:rsidR="00450391" w:rsidRDefault="003F6E14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3F6E14">
              <w:rPr>
                <w:rFonts w:ascii="Arial" w:eastAsia="Arial" w:hAnsi="Arial" w:cs="Arial"/>
                <w:spacing w:val="1"/>
                <w:lang w:val="es-EC"/>
              </w:rPr>
              <w:t>+51 963 472 312</w:t>
            </w:r>
          </w:p>
        </w:tc>
      </w:tr>
      <w:tr w:rsidR="00450391" w14:paraId="4F7D350C" w14:textId="77777777">
        <w:trPr>
          <w:trHeight w:hRule="exact" w:val="279"/>
        </w:trPr>
        <w:tc>
          <w:tcPr>
            <w:tcW w:w="2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1D31B7C" w14:textId="77777777" w:rsidR="00450391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rr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eo/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óni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o</w:t>
            </w:r>
            <w:proofErr w:type="spellEnd"/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:</w:t>
            </w:r>
          </w:p>
        </w:tc>
        <w:tc>
          <w:tcPr>
            <w:tcW w:w="6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243BB" w14:textId="3311D598" w:rsidR="00450391" w:rsidRPr="006348E8" w:rsidRDefault="006348E8" w:rsidP="003C4C98">
            <w:pPr>
              <w:spacing w:line="480" w:lineRule="auto"/>
              <w:rPr>
                <w:rFonts w:ascii="Arial" w:eastAsia="Arial" w:hAnsi="Arial" w:cs="Arial"/>
                <w:spacing w:val="1"/>
                <w:lang w:val="es-EC"/>
              </w:rPr>
            </w:pPr>
            <w:r>
              <w:rPr>
                <w:rFonts w:ascii="Arial" w:eastAsia="Arial" w:hAnsi="Arial" w:cs="Arial"/>
                <w:spacing w:val="1"/>
                <w:lang w:val="es-EC"/>
              </w:rPr>
              <w:t xml:space="preserve">  </w:t>
            </w:r>
            <w:hyperlink r:id="rId10" w:history="1">
              <w:r w:rsidR="00F23723" w:rsidRPr="00997770">
                <w:rPr>
                  <w:rStyle w:val="Hyperlink"/>
                  <w:rFonts w:ascii="Arial" w:eastAsia="Arial" w:hAnsi="Arial" w:cs="Arial"/>
                  <w:spacing w:val="1"/>
                  <w:lang w:val="es-EC"/>
                </w:rPr>
                <w:t>rguido@tls.edu.pe</w:t>
              </w:r>
            </w:hyperlink>
          </w:p>
        </w:tc>
      </w:tr>
      <w:tr w:rsidR="00450391" w:rsidRPr="008003B9" w14:paraId="57C0C8CD" w14:textId="77777777">
        <w:trPr>
          <w:trHeight w:hRule="exact" w:val="278"/>
        </w:trPr>
        <w:tc>
          <w:tcPr>
            <w:tcW w:w="2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68FE94" w14:textId="77777777" w:rsidR="00450391" w:rsidRPr="00742FFD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mbre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/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on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to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/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:</w:t>
            </w:r>
          </w:p>
        </w:tc>
        <w:tc>
          <w:tcPr>
            <w:tcW w:w="6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B38DA" w14:textId="40B30F23" w:rsidR="00450391" w:rsidRPr="006348E8" w:rsidRDefault="006348E8">
            <w:pPr>
              <w:spacing w:line="260" w:lineRule="exact"/>
              <w:ind w:left="102"/>
              <w:rPr>
                <w:rFonts w:ascii="Arial" w:eastAsia="Arial" w:hAnsi="Arial" w:cs="Arial"/>
                <w:spacing w:val="1"/>
                <w:lang w:val="es-EC"/>
              </w:rPr>
            </w:pPr>
            <w:r w:rsidRPr="006348E8">
              <w:rPr>
                <w:rFonts w:ascii="Arial" w:eastAsia="Arial" w:hAnsi="Arial" w:cs="Arial"/>
                <w:spacing w:val="1"/>
                <w:lang w:val="es-EC"/>
              </w:rPr>
              <w:t xml:space="preserve">Renzo Guido </w:t>
            </w:r>
            <w:proofErr w:type="spellStart"/>
            <w:r w:rsidRPr="006348E8">
              <w:rPr>
                <w:rFonts w:ascii="Arial" w:eastAsia="Arial" w:hAnsi="Arial" w:cs="Arial"/>
                <w:spacing w:val="1"/>
                <w:lang w:val="es-EC"/>
              </w:rPr>
              <w:t>Evanz</w:t>
            </w:r>
            <w:proofErr w:type="spellEnd"/>
          </w:p>
        </w:tc>
      </w:tr>
      <w:tr w:rsidR="00450391" w:rsidRPr="008003B9" w14:paraId="598EFE07" w14:textId="77777777">
        <w:trPr>
          <w:trHeight w:hRule="exact" w:val="281"/>
        </w:trPr>
        <w:tc>
          <w:tcPr>
            <w:tcW w:w="29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9E456DD" w14:textId="6D088390" w:rsidR="00450391" w:rsidRPr="00742FFD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.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 xml:space="preserve"> </w:t>
            </w:r>
            <w:r w:rsidR="00F23723"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v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spacing w:val="-2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 xml:space="preserve">a 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l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mu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2"/>
                <w:position w:val="1"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:</w:t>
            </w:r>
          </w:p>
        </w:tc>
        <w:tc>
          <w:tcPr>
            <w:tcW w:w="63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50F76" w14:textId="598D8D49" w:rsidR="00450391" w:rsidRPr="00742FFD" w:rsidRDefault="00B722AF">
            <w:pPr>
              <w:rPr>
                <w:lang w:val="es-EC"/>
              </w:rPr>
            </w:pPr>
            <w:r>
              <w:rPr>
                <w:lang w:val="es-EC"/>
              </w:rPr>
              <w:t xml:space="preserve"> </w:t>
            </w:r>
            <w:r w:rsidR="009E0CE7">
              <w:rPr>
                <w:lang w:val="es-EC"/>
              </w:rPr>
              <w:t>1</w:t>
            </w:r>
            <w:r w:rsidR="00730A59">
              <w:rPr>
                <w:lang w:val="es-EC"/>
              </w:rPr>
              <w:t>60</w:t>
            </w:r>
            <w:r w:rsidR="009E0CE7">
              <w:rPr>
                <w:lang w:val="es-EC"/>
              </w:rPr>
              <w:t>.3 horas</w:t>
            </w:r>
          </w:p>
        </w:tc>
      </w:tr>
    </w:tbl>
    <w:p w14:paraId="5DB43C6A" w14:textId="77777777" w:rsidR="00450391" w:rsidRPr="00742FFD" w:rsidRDefault="00450391">
      <w:pPr>
        <w:spacing w:before="15" w:line="240" w:lineRule="exact"/>
        <w:rPr>
          <w:sz w:val="24"/>
          <w:szCs w:val="24"/>
          <w:lang w:val="es-EC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1582"/>
        <w:gridCol w:w="1584"/>
        <w:gridCol w:w="1582"/>
        <w:gridCol w:w="1585"/>
      </w:tblGrid>
      <w:tr w:rsidR="00450391" w:rsidRPr="008003B9" w14:paraId="15FC01AC" w14:textId="77777777">
        <w:trPr>
          <w:trHeight w:hRule="exact" w:val="547"/>
        </w:trPr>
        <w:tc>
          <w:tcPr>
            <w:tcW w:w="2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67EA198" w14:textId="77777777" w:rsidR="00450391" w:rsidRPr="00742FFD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c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en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 xml:space="preserve">te 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C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oo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r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nado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r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de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l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a</w:t>
            </w:r>
          </w:p>
          <w:p w14:paraId="230A446C" w14:textId="77777777" w:rsidR="00450391" w:rsidRPr="00742FFD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U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dad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:</w:t>
            </w:r>
          </w:p>
        </w:tc>
        <w:tc>
          <w:tcPr>
            <w:tcW w:w="63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FB4E8" w14:textId="4807DBBD" w:rsidR="00450391" w:rsidRPr="00427E0B" w:rsidRDefault="006348E8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6348E8">
              <w:rPr>
                <w:rFonts w:ascii="Arial" w:eastAsia="Arial" w:hAnsi="Arial" w:cs="Arial"/>
                <w:spacing w:val="1"/>
                <w:lang w:val="es-EC"/>
              </w:rPr>
              <w:t xml:space="preserve">Renzo Guido </w:t>
            </w:r>
            <w:proofErr w:type="spellStart"/>
            <w:r w:rsidRPr="006348E8">
              <w:rPr>
                <w:rFonts w:ascii="Arial" w:eastAsia="Arial" w:hAnsi="Arial" w:cs="Arial"/>
                <w:spacing w:val="1"/>
                <w:lang w:val="es-EC"/>
              </w:rPr>
              <w:t>Evanz</w:t>
            </w:r>
            <w:proofErr w:type="spellEnd"/>
          </w:p>
        </w:tc>
      </w:tr>
      <w:tr w:rsidR="00450391" w14:paraId="45849D10" w14:textId="77777777">
        <w:trPr>
          <w:trHeight w:hRule="exact" w:val="548"/>
        </w:trPr>
        <w:tc>
          <w:tcPr>
            <w:tcW w:w="2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FD8F1B5" w14:textId="35FAC792" w:rsidR="00450391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r w:rsidR="00F23723">
              <w:rPr>
                <w:rFonts w:ascii="Calibri" w:eastAsia="Calibri" w:hAnsi="Calibri" w:cs="Calibri"/>
                <w:b/>
                <w:sz w:val="22"/>
                <w:szCs w:val="22"/>
              </w:rPr>
              <w:pgNum/>
            </w:r>
            <w:proofErr w:type="spellStart"/>
            <w:r w:rsidR="00F23723">
              <w:rPr>
                <w:rFonts w:ascii="Calibri" w:eastAsia="Calibri" w:hAnsi="Calibri" w:cs="Calibri"/>
                <w:b/>
                <w:sz w:val="22"/>
                <w:szCs w:val="22"/>
              </w:rPr>
              <w:t>royecto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6333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0BD9EDF" w14:textId="7085CAA2" w:rsidR="00450391" w:rsidRDefault="006348E8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6348E8">
              <w:rPr>
                <w:rFonts w:ascii="Arial" w:eastAsia="Arial" w:hAnsi="Arial" w:cs="Arial"/>
                <w:spacing w:val="1"/>
                <w:lang w:val="es-EC"/>
              </w:rPr>
              <w:t xml:space="preserve">Renzo Guido </w:t>
            </w:r>
            <w:proofErr w:type="spellStart"/>
            <w:r w:rsidRPr="006348E8">
              <w:rPr>
                <w:rFonts w:ascii="Arial" w:eastAsia="Arial" w:hAnsi="Arial" w:cs="Arial"/>
                <w:spacing w:val="1"/>
                <w:lang w:val="es-EC"/>
              </w:rPr>
              <w:t>Evanz</w:t>
            </w:r>
            <w:proofErr w:type="spellEnd"/>
          </w:p>
        </w:tc>
      </w:tr>
      <w:tr w:rsidR="00450391" w14:paraId="65B9A5BC" w14:textId="77777777">
        <w:trPr>
          <w:trHeight w:hRule="exact" w:val="273"/>
        </w:trPr>
        <w:tc>
          <w:tcPr>
            <w:tcW w:w="29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B8A56AB" w14:textId="77777777" w:rsidR="00450391" w:rsidRPr="00742FFD" w:rsidRDefault="00995206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v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l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uac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ó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ual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v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a</w:t>
            </w:r>
            <w:r w:rsidRPr="00742FFD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de</w:t>
            </w:r>
            <w:r w:rsidRPr="00742FFD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l</w:t>
            </w:r>
          </w:p>
          <w:p w14:paraId="552B8828" w14:textId="77777777" w:rsidR="00450391" w:rsidRPr="00742FFD" w:rsidRDefault="00995206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de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s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mp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eñ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d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e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l</w:t>
            </w:r>
            <w:r w:rsidRPr="00742FFD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 xml:space="preserve"> t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u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t</w:t>
            </w:r>
            <w:r w:rsidRPr="00742FFD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o</w:t>
            </w:r>
            <w:r w:rsidRPr="00742FFD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r</w:t>
            </w:r>
          </w:p>
        </w:tc>
        <w:tc>
          <w:tcPr>
            <w:tcW w:w="1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2133C8E" w14:textId="77777777" w:rsidR="00450391" w:rsidRDefault="00995206">
            <w:pPr>
              <w:spacing w:line="260" w:lineRule="exact"/>
              <w:ind w:left="2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Mu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706B4C8" w14:textId="77777777" w:rsidR="00450391" w:rsidRDefault="00995206">
            <w:pPr>
              <w:spacing w:line="260" w:lineRule="exact"/>
              <w:ind w:left="49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</w:p>
        </w:tc>
        <w:tc>
          <w:tcPr>
            <w:tcW w:w="1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752220C" w14:textId="77777777" w:rsidR="00450391" w:rsidRDefault="00995206">
            <w:pPr>
              <w:spacing w:line="260" w:lineRule="exact"/>
              <w:ind w:left="43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Reg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4F0D21E" w14:textId="77777777" w:rsidR="00450391" w:rsidRDefault="00995206">
            <w:pPr>
              <w:spacing w:line="260" w:lineRule="exact"/>
              <w:ind w:left="251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</w:t>
            </w:r>
            <w:proofErr w:type="spellEnd"/>
          </w:p>
        </w:tc>
      </w:tr>
      <w:tr w:rsidR="00450391" w14:paraId="529C82E1" w14:textId="77777777">
        <w:trPr>
          <w:trHeight w:hRule="exact" w:val="286"/>
        </w:trPr>
        <w:tc>
          <w:tcPr>
            <w:tcW w:w="29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E17F929" w14:textId="77777777" w:rsidR="00450391" w:rsidRDefault="00450391"/>
        </w:tc>
        <w:tc>
          <w:tcPr>
            <w:tcW w:w="1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E67E6" w14:textId="65EE64E9" w:rsidR="00450391" w:rsidRDefault="00F23723" w:rsidP="00F23723">
            <w:pPr>
              <w:jc w:val="center"/>
            </w:pPr>
            <w:r>
              <w:t>X</w:t>
            </w:r>
          </w:p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49967" w14:textId="77777777" w:rsidR="00450391" w:rsidRDefault="00450391"/>
        </w:tc>
        <w:tc>
          <w:tcPr>
            <w:tcW w:w="15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DDCC2" w14:textId="77777777" w:rsidR="00450391" w:rsidRDefault="00450391"/>
        </w:tc>
        <w:tc>
          <w:tcPr>
            <w:tcW w:w="15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ADE3C" w14:textId="77777777" w:rsidR="00450391" w:rsidRDefault="00450391"/>
        </w:tc>
      </w:tr>
    </w:tbl>
    <w:p w14:paraId="5955DED5" w14:textId="77777777" w:rsidR="00450391" w:rsidRDefault="00450391">
      <w:pPr>
        <w:spacing w:before="6" w:line="120" w:lineRule="exact"/>
        <w:rPr>
          <w:sz w:val="12"/>
          <w:szCs w:val="12"/>
        </w:rPr>
      </w:pPr>
    </w:p>
    <w:p w14:paraId="4E527D33" w14:textId="77777777" w:rsidR="00450391" w:rsidRDefault="00450391">
      <w:pPr>
        <w:spacing w:line="200" w:lineRule="exact"/>
      </w:pPr>
    </w:p>
    <w:p w14:paraId="4D99F5FA" w14:textId="77777777" w:rsidR="00450391" w:rsidRDefault="00450391">
      <w:pPr>
        <w:spacing w:line="200" w:lineRule="exact"/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325"/>
        <w:gridCol w:w="3335"/>
        <w:gridCol w:w="1779"/>
        <w:gridCol w:w="2266"/>
      </w:tblGrid>
      <w:tr w:rsidR="00450391" w14:paraId="4ED775BC" w14:textId="77777777">
        <w:trPr>
          <w:trHeight w:hRule="exact" w:val="536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67E599B" w14:textId="77777777" w:rsidR="00450391" w:rsidRDefault="00450391">
            <w:pPr>
              <w:spacing w:before="8" w:line="120" w:lineRule="exact"/>
              <w:rPr>
                <w:sz w:val="12"/>
                <w:szCs w:val="12"/>
              </w:rPr>
            </w:pPr>
          </w:p>
          <w:p w14:paraId="5840445B" w14:textId="77777777" w:rsidR="00450391" w:rsidRDefault="00995206">
            <w:pPr>
              <w:ind w:left="12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48B47FA" w14:textId="77777777" w:rsidR="00450391" w:rsidRDefault="00450391">
            <w:pPr>
              <w:spacing w:before="8" w:line="120" w:lineRule="exact"/>
              <w:rPr>
                <w:sz w:val="12"/>
                <w:szCs w:val="12"/>
              </w:rPr>
            </w:pPr>
          </w:p>
          <w:p w14:paraId="5E551165" w14:textId="77777777" w:rsidR="00450391" w:rsidRDefault="00995206">
            <w:pPr>
              <w:ind w:left="39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proofErr w:type="spellEnd"/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08925CA" w14:textId="77777777" w:rsidR="00450391" w:rsidRDefault="00450391">
            <w:pPr>
              <w:spacing w:before="5" w:line="120" w:lineRule="exact"/>
              <w:rPr>
                <w:sz w:val="12"/>
                <w:szCs w:val="12"/>
              </w:rPr>
            </w:pPr>
          </w:p>
          <w:p w14:paraId="287B5E8C" w14:textId="77777777" w:rsidR="00450391" w:rsidRDefault="00995206">
            <w:pPr>
              <w:ind w:left="415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2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dade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ud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e</w:t>
            </w:r>
            <w:proofErr w:type="spellEnd"/>
            <w:r>
              <w:rPr>
                <w:rFonts w:ascii="Calibri" w:eastAsia="Calibri" w:hAnsi="Calibri" w:cs="Calibri"/>
                <w:b/>
                <w:position w:val="8"/>
                <w:sz w:val="14"/>
                <w:szCs w:val="14"/>
              </w:rPr>
              <w:t>1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FE6E220" w14:textId="77777777" w:rsidR="00450391" w:rsidRDefault="00995206">
            <w:pPr>
              <w:spacing w:line="260" w:lineRule="exact"/>
              <w:ind w:left="577" w:right="58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s</w:t>
            </w:r>
          </w:p>
          <w:p w14:paraId="777DAC9E" w14:textId="77777777" w:rsidR="00450391" w:rsidRDefault="00995206">
            <w:pPr>
              <w:spacing w:line="260" w:lineRule="exact"/>
              <w:ind w:left="343" w:right="350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mp</w:t>
            </w:r>
            <w:r>
              <w:rPr>
                <w:rFonts w:ascii="Calibri" w:eastAsia="Calibri" w:hAnsi="Calibri" w:cs="Calibri"/>
                <w:b/>
                <w:spacing w:val="-2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das</w:t>
            </w:r>
            <w:proofErr w:type="spellEnd"/>
            <w:r>
              <w:rPr>
                <w:rFonts w:ascii="Calibri" w:eastAsia="Calibri" w:hAnsi="Calibri" w:cs="Calibri"/>
                <w:b/>
                <w:w w:val="99"/>
                <w:position w:val="8"/>
                <w:sz w:val="14"/>
                <w:szCs w:val="14"/>
              </w:rPr>
              <w:t>2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B541A6E" w14:textId="77777777" w:rsidR="00450391" w:rsidRDefault="00450391">
            <w:pPr>
              <w:spacing w:before="8" w:line="120" w:lineRule="exact"/>
              <w:rPr>
                <w:sz w:val="12"/>
                <w:szCs w:val="12"/>
              </w:rPr>
            </w:pPr>
          </w:p>
          <w:p w14:paraId="5486B4EB" w14:textId="77777777" w:rsidR="00450391" w:rsidRDefault="00995206">
            <w:pPr>
              <w:ind w:left="455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rv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450391" w14:paraId="6A8BAFE1" w14:textId="77777777">
        <w:trPr>
          <w:trHeight w:hRule="exact" w:val="1358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C8962" w14:textId="77777777" w:rsidR="00450391" w:rsidRDefault="00450391">
            <w:pPr>
              <w:spacing w:before="1" w:line="140" w:lineRule="exact"/>
              <w:rPr>
                <w:sz w:val="14"/>
                <w:szCs w:val="14"/>
              </w:rPr>
            </w:pPr>
          </w:p>
          <w:p w14:paraId="53BF5782" w14:textId="77777777" w:rsidR="00450391" w:rsidRDefault="00450391">
            <w:pPr>
              <w:spacing w:line="200" w:lineRule="exact"/>
            </w:pPr>
          </w:p>
          <w:p w14:paraId="6E8CE712" w14:textId="77777777" w:rsidR="00450391" w:rsidRDefault="00450391">
            <w:pPr>
              <w:spacing w:line="200" w:lineRule="exact"/>
            </w:pPr>
          </w:p>
          <w:p w14:paraId="2E899D5E" w14:textId="77777777" w:rsidR="00450391" w:rsidRDefault="00995206">
            <w:pPr>
              <w:ind w:left="190" w:right="1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6F47D" w14:textId="77777777" w:rsidR="00450391" w:rsidRDefault="00450391">
            <w:pPr>
              <w:spacing w:before="1" w:line="140" w:lineRule="exact"/>
              <w:rPr>
                <w:sz w:val="14"/>
                <w:szCs w:val="14"/>
              </w:rPr>
            </w:pPr>
          </w:p>
          <w:p w14:paraId="38BE5B58" w14:textId="77777777" w:rsidR="00450391" w:rsidRDefault="00450391">
            <w:pPr>
              <w:spacing w:line="200" w:lineRule="exact"/>
            </w:pPr>
          </w:p>
          <w:p w14:paraId="79C3033A" w14:textId="77777777" w:rsidR="00450391" w:rsidRDefault="00450391">
            <w:pPr>
              <w:spacing w:line="200" w:lineRule="exact"/>
            </w:pPr>
          </w:p>
          <w:p w14:paraId="495FB41E" w14:textId="7ED65799" w:rsidR="00450391" w:rsidRDefault="00DA79DB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 w:rsidR="00995206"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7</w:t>
            </w:r>
            <w:r w:rsidR="00995206">
              <w:rPr>
                <w:rFonts w:ascii="Calibri" w:eastAsia="Calibri" w:hAnsi="Calibri" w:cs="Calibri"/>
                <w:spacing w:val="1"/>
                <w:sz w:val="22"/>
                <w:szCs w:val="22"/>
              </w:rPr>
              <w:t>/</w:t>
            </w:r>
            <w:r w:rsidR="00995206">
              <w:rPr>
                <w:rFonts w:ascii="Calibri" w:eastAsia="Calibri" w:hAnsi="Calibri" w:cs="Calibri"/>
                <w:spacing w:val="-2"/>
                <w:sz w:val="22"/>
                <w:szCs w:val="22"/>
              </w:rPr>
              <w:t>2</w:t>
            </w:r>
            <w:r w:rsidR="00995206">
              <w:rPr>
                <w:rFonts w:ascii="Calibri" w:eastAsia="Calibri" w:hAnsi="Calibri" w:cs="Calibri"/>
                <w:spacing w:val="1"/>
                <w:sz w:val="22"/>
                <w:szCs w:val="22"/>
              </w:rPr>
              <w:t>0</w:t>
            </w:r>
            <w:r w:rsidR="00995206">
              <w:rPr>
                <w:rFonts w:ascii="Calibri" w:eastAsia="Calibri" w:hAnsi="Calibri" w:cs="Calibri"/>
                <w:spacing w:val="-1"/>
                <w:sz w:val="22"/>
                <w:szCs w:val="22"/>
              </w:rPr>
              <w:t>2</w:t>
            </w:r>
            <w:r w:rsidR="00995206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DBA09" w14:textId="4DA94688" w:rsidR="00450391" w:rsidRPr="00742FFD" w:rsidRDefault="00995206">
            <w:pPr>
              <w:spacing w:before="5"/>
              <w:ind w:left="102" w:right="75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742FFD"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</w:t>
            </w:r>
            <w:r w:rsidRPr="00742FFD">
              <w:rPr>
                <w:rFonts w:ascii="Calibri" w:eastAsia="Calibri" w:hAnsi="Calibri" w:cs="Calibri"/>
                <w:spacing w:val="-1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spacing w:val="1"/>
                <w:sz w:val="22"/>
                <w:szCs w:val="22"/>
                <w:lang w:val="es-EC"/>
              </w:rPr>
              <w:t>ó</w:t>
            </w:r>
            <w:r w:rsidRPr="00742FFD">
              <w:rPr>
                <w:rFonts w:ascii="Calibri" w:eastAsia="Calibri" w:hAnsi="Calibri" w:cs="Calibri"/>
                <w:sz w:val="22"/>
                <w:szCs w:val="22"/>
                <w:lang w:val="es-EC"/>
              </w:rPr>
              <w:t>n</w:t>
            </w:r>
            <w:r w:rsidRPr="00742FFD">
              <w:rPr>
                <w:rFonts w:ascii="Calibri" w:eastAsia="Calibri" w:hAnsi="Calibri" w:cs="Calibri"/>
                <w:spacing w:val="-1"/>
                <w:sz w:val="22"/>
                <w:szCs w:val="22"/>
                <w:lang w:val="es-EC"/>
              </w:rPr>
              <w:t xml:space="preserve"> </w:t>
            </w:r>
            <w:r w:rsidRPr="00742FFD">
              <w:rPr>
                <w:rFonts w:ascii="Calibri" w:eastAsia="Calibri" w:hAnsi="Calibri" w:cs="Calibri"/>
                <w:sz w:val="22"/>
                <w:szCs w:val="22"/>
                <w:lang w:val="es-EC"/>
              </w:rPr>
              <w:t>in</w:t>
            </w:r>
            <w:r w:rsidRPr="00742FFD">
              <w:rPr>
                <w:rFonts w:ascii="Calibri" w:eastAsia="Calibri" w:hAnsi="Calibri" w:cs="Calibri"/>
                <w:spacing w:val="-1"/>
                <w:sz w:val="22"/>
                <w:szCs w:val="22"/>
                <w:lang w:val="es-EC"/>
              </w:rPr>
              <w:t>i</w:t>
            </w:r>
            <w:r w:rsidRPr="00742FFD">
              <w:rPr>
                <w:rFonts w:ascii="Calibri" w:eastAsia="Calibri" w:hAnsi="Calibri" w:cs="Calibri"/>
                <w:sz w:val="22"/>
                <w:szCs w:val="22"/>
                <w:lang w:val="es-EC"/>
              </w:rPr>
              <w:t>cial para</w:t>
            </w:r>
            <w:r w:rsidRPr="00742FFD">
              <w:rPr>
                <w:rFonts w:ascii="Calibri" w:eastAsia="Calibri" w:hAnsi="Calibri" w:cs="Calibri"/>
                <w:spacing w:val="-2"/>
                <w:sz w:val="22"/>
                <w:szCs w:val="22"/>
                <w:lang w:val="es-EC"/>
              </w:rPr>
              <w:t xml:space="preserve"> </w:t>
            </w:r>
            <w:r w:rsidR="00DA79DB">
              <w:rPr>
                <w:rFonts w:ascii="Calibri" w:eastAsia="Calibri" w:hAnsi="Calibri" w:cs="Calibri"/>
                <w:spacing w:val="-2"/>
                <w:sz w:val="22"/>
                <w:szCs w:val="22"/>
                <w:lang w:val="es-EC"/>
              </w:rPr>
              <w:t>explicar la finalidad y los objetivos del proyecto deseado.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6F4FE" w14:textId="77777777" w:rsidR="00450391" w:rsidRPr="00742FFD" w:rsidRDefault="00450391">
            <w:pPr>
              <w:spacing w:before="1" w:line="140" w:lineRule="exact"/>
              <w:rPr>
                <w:sz w:val="14"/>
                <w:szCs w:val="14"/>
                <w:lang w:val="es-EC"/>
              </w:rPr>
            </w:pPr>
          </w:p>
          <w:p w14:paraId="5891625A" w14:textId="77777777" w:rsidR="00450391" w:rsidRPr="00742FFD" w:rsidRDefault="00450391">
            <w:pPr>
              <w:spacing w:line="200" w:lineRule="exact"/>
              <w:rPr>
                <w:lang w:val="es-EC"/>
              </w:rPr>
            </w:pPr>
          </w:p>
          <w:p w14:paraId="5C770BBB" w14:textId="77777777" w:rsidR="00450391" w:rsidRPr="00742FFD" w:rsidRDefault="00450391" w:rsidP="00C92CB7">
            <w:pPr>
              <w:jc w:val="center"/>
              <w:rPr>
                <w:lang w:val="es-EC"/>
              </w:rPr>
            </w:pPr>
          </w:p>
          <w:p w14:paraId="5E09FA7F" w14:textId="7FFDE62F" w:rsidR="00450391" w:rsidRDefault="00995206" w:rsidP="00C92CB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  <w:r w:rsidR="00C92CB7">
              <w:rPr>
                <w:rFonts w:ascii="Calibri" w:eastAsia="Calibri" w:hAnsi="Calibri" w:cs="Calibri"/>
                <w:sz w:val="22"/>
                <w:szCs w:val="22"/>
              </w:rPr>
              <w:t xml:space="preserve">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BB3C0" w14:textId="77777777" w:rsidR="00450391" w:rsidRDefault="00450391"/>
        </w:tc>
      </w:tr>
    </w:tbl>
    <w:p w14:paraId="0BE7307F" w14:textId="77777777" w:rsidR="00450391" w:rsidRDefault="00450391">
      <w:pPr>
        <w:spacing w:line="200" w:lineRule="exact"/>
      </w:pPr>
    </w:p>
    <w:p w14:paraId="3F3C1EE0" w14:textId="77777777" w:rsidR="00450391" w:rsidRDefault="00450391">
      <w:pPr>
        <w:spacing w:before="7" w:line="280" w:lineRule="exact"/>
        <w:rPr>
          <w:sz w:val="28"/>
          <w:szCs w:val="28"/>
        </w:rPr>
      </w:pPr>
    </w:p>
    <w:p w14:paraId="00794DB2" w14:textId="77777777" w:rsidR="00450391" w:rsidRPr="00742FFD" w:rsidRDefault="00995206">
      <w:pPr>
        <w:spacing w:before="29"/>
        <w:ind w:left="1039"/>
        <w:rPr>
          <w:rFonts w:ascii="Calibri" w:eastAsia="Calibri" w:hAnsi="Calibri" w:cs="Calibri"/>
          <w:sz w:val="18"/>
          <w:szCs w:val="18"/>
          <w:lang w:val="es-EC"/>
        </w:rPr>
      </w:pPr>
      <w:r w:rsidRPr="00742FFD">
        <w:rPr>
          <w:rFonts w:ascii="Calibri" w:eastAsia="Calibri" w:hAnsi="Calibri" w:cs="Calibri"/>
          <w:position w:val="5"/>
          <w:sz w:val="12"/>
          <w:szCs w:val="12"/>
          <w:lang w:val="es-EC"/>
        </w:rPr>
        <w:t>1</w:t>
      </w:r>
      <w:r w:rsidRPr="00742FFD">
        <w:rPr>
          <w:rFonts w:ascii="Calibri" w:eastAsia="Calibri" w:hAnsi="Calibri" w:cs="Calibri"/>
          <w:spacing w:val="13"/>
          <w:position w:val="5"/>
          <w:sz w:val="12"/>
          <w:szCs w:val="12"/>
          <w:lang w:val="es-EC"/>
        </w:rPr>
        <w:t xml:space="preserve"> </w:t>
      </w:r>
      <w:proofErr w:type="gramStart"/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as</w:t>
      </w:r>
      <w:proofErr w:type="gramEnd"/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vi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b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irán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p</w:t>
      </w:r>
      <w:r w:rsidRPr="00742FFD">
        <w:rPr>
          <w:rFonts w:ascii="Calibri" w:eastAsia="Calibri" w:hAnsi="Calibri" w:cs="Calibri"/>
          <w:spacing w:val="3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r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ía. 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a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bu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ó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vi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mi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end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3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qu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a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la s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gu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f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rma:</w:t>
      </w:r>
      <w:r w:rsidRPr="00742FFD">
        <w:rPr>
          <w:rFonts w:ascii="Calibri" w:eastAsia="Calibri" w:hAnsi="Calibri" w:cs="Calibri"/>
          <w:spacing w:val="5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ta</w:t>
      </w:r>
    </w:p>
    <w:p w14:paraId="48A662BB" w14:textId="77777777" w:rsidR="00450391" w:rsidRPr="00742FFD" w:rsidRDefault="00995206">
      <w:pPr>
        <w:spacing w:line="200" w:lineRule="exact"/>
        <w:ind w:left="1039"/>
        <w:rPr>
          <w:rFonts w:ascii="Calibri" w:eastAsia="Calibri" w:hAnsi="Calibri" w:cs="Calibri"/>
          <w:sz w:val="18"/>
          <w:szCs w:val="18"/>
          <w:lang w:val="es-EC"/>
        </w:rPr>
      </w:pP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20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araci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ó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mat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al. Ha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ta 30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itac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ó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,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i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l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. Mí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imo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100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tr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b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ajo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am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p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.</w:t>
      </w:r>
    </w:p>
    <w:p w14:paraId="32267B33" w14:textId="77777777" w:rsidR="00450391" w:rsidRPr="00742FFD" w:rsidRDefault="00995206">
      <w:pPr>
        <w:spacing w:before="2"/>
        <w:ind w:left="1039" w:right="1367"/>
        <w:rPr>
          <w:rFonts w:ascii="Calibri" w:eastAsia="Calibri" w:hAnsi="Calibri" w:cs="Calibri"/>
          <w:sz w:val="18"/>
          <w:szCs w:val="18"/>
          <w:lang w:val="es-EC"/>
        </w:rPr>
      </w:pP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ta 10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ara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b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raci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ó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f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rm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3"/>
          <w:sz w:val="18"/>
          <w:szCs w:val="18"/>
          <w:lang w:val="es-EC"/>
        </w:rPr>
        <w:t>f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al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y evi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en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.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l t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ie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m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m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vi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z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ó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h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ia 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m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un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e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uen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ta 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mo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c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al a las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160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.</w:t>
      </w:r>
    </w:p>
    <w:p w14:paraId="09511B9D" w14:textId="77777777" w:rsidR="00450391" w:rsidRPr="00742FFD" w:rsidRDefault="00995206">
      <w:pPr>
        <w:spacing w:before="2"/>
        <w:ind w:left="1039"/>
        <w:rPr>
          <w:rFonts w:ascii="Calibri" w:eastAsia="Calibri" w:hAnsi="Calibri" w:cs="Calibri"/>
          <w:sz w:val="18"/>
          <w:szCs w:val="18"/>
          <w:lang w:val="es-EC"/>
        </w:rPr>
        <w:sectPr w:rsidR="00450391" w:rsidRPr="00742FFD">
          <w:type w:val="continuous"/>
          <w:pgSz w:w="11900" w:h="16860"/>
          <w:pgMar w:top="2180" w:right="520" w:bottom="280" w:left="380" w:header="720" w:footer="720" w:gutter="0"/>
          <w:cols w:space="720"/>
        </w:sectPr>
      </w:pPr>
      <w:r w:rsidRPr="00742FFD">
        <w:rPr>
          <w:rFonts w:ascii="Calibri" w:eastAsia="Calibri" w:hAnsi="Calibri" w:cs="Calibri"/>
          <w:position w:val="5"/>
          <w:sz w:val="12"/>
          <w:szCs w:val="12"/>
          <w:lang w:val="es-EC"/>
        </w:rPr>
        <w:t>2</w:t>
      </w:r>
      <w:r w:rsidRPr="00742FFD">
        <w:rPr>
          <w:rFonts w:ascii="Calibri" w:eastAsia="Calibri" w:hAnsi="Calibri" w:cs="Calibri"/>
          <w:spacing w:val="13"/>
          <w:position w:val="5"/>
          <w:sz w:val="12"/>
          <w:szCs w:val="12"/>
          <w:lang w:val="es-EC"/>
        </w:rPr>
        <w:t xml:space="preserve"> </w:t>
      </w:r>
      <w:proofErr w:type="gramStart"/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as</w:t>
      </w:r>
      <w:proofErr w:type="gramEnd"/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ras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iar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as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o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pu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eb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 xml:space="preserve">ar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10,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xc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to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n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gu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r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</w:t>
      </w:r>
      <w:r w:rsidRPr="00742FFD">
        <w:rPr>
          <w:rFonts w:ascii="Calibri" w:eastAsia="Calibri" w:hAnsi="Calibri" w:cs="Calibri"/>
          <w:spacing w:val="2"/>
          <w:sz w:val="18"/>
          <w:szCs w:val="18"/>
          <w:lang w:val="es-EC"/>
        </w:rPr>
        <w:t>a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d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e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 xml:space="preserve"> h</w:t>
      </w:r>
      <w:r w:rsidRPr="00742FFD">
        <w:rPr>
          <w:rFonts w:ascii="Calibri" w:eastAsia="Calibri" w:hAnsi="Calibri" w:cs="Calibri"/>
          <w:spacing w:val="1"/>
          <w:sz w:val="18"/>
          <w:szCs w:val="18"/>
          <w:lang w:val="es-EC"/>
        </w:rPr>
        <w:t>os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p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ita</w:t>
      </w:r>
      <w:r w:rsidRPr="00742FFD">
        <w:rPr>
          <w:rFonts w:ascii="Calibri" w:eastAsia="Calibri" w:hAnsi="Calibri" w:cs="Calibri"/>
          <w:spacing w:val="-1"/>
          <w:sz w:val="18"/>
          <w:szCs w:val="18"/>
          <w:lang w:val="es-EC"/>
        </w:rPr>
        <w:t>l</w:t>
      </w:r>
      <w:r w:rsidRPr="00742FFD">
        <w:rPr>
          <w:rFonts w:ascii="Calibri" w:eastAsia="Calibri" w:hAnsi="Calibri" w:cs="Calibri"/>
          <w:sz w:val="18"/>
          <w:szCs w:val="18"/>
          <w:lang w:val="es-EC"/>
        </w:rPr>
        <w:t>.</w:t>
      </w:r>
    </w:p>
    <w:p w14:paraId="079CFF79" w14:textId="77777777" w:rsidR="00450391" w:rsidRPr="00742FFD" w:rsidRDefault="00450391">
      <w:pPr>
        <w:spacing w:before="4" w:line="160" w:lineRule="exact"/>
        <w:rPr>
          <w:sz w:val="16"/>
          <w:szCs w:val="16"/>
          <w:lang w:val="es-EC"/>
        </w:rPr>
      </w:pPr>
    </w:p>
    <w:p w14:paraId="2D018998" w14:textId="77777777" w:rsidR="00450391" w:rsidRPr="00742FFD" w:rsidRDefault="00450391">
      <w:pPr>
        <w:spacing w:line="200" w:lineRule="exact"/>
        <w:rPr>
          <w:lang w:val="es-EC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325"/>
        <w:gridCol w:w="3335"/>
        <w:gridCol w:w="1779"/>
        <w:gridCol w:w="2266"/>
      </w:tblGrid>
      <w:tr w:rsidR="00450391" w:rsidRPr="000507BA" w14:paraId="1E7A6BED" w14:textId="77777777" w:rsidTr="000507BA">
        <w:trPr>
          <w:trHeight w:hRule="exact" w:val="127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084E62" w14:textId="77777777" w:rsidR="00450391" w:rsidRPr="00742FFD" w:rsidRDefault="00450391">
            <w:pPr>
              <w:spacing w:before="3" w:line="120" w:lineRule="exact"/>
              <w:rPr>
                <w:sz w:val="13"/>
                <w:szCs w:val="13"/>
                <w:lang w:val="es-EC"/>
              </w:rPr>
            </w:pPr>
          </w:p>
          <w:p w14:paraId="6CB3C7FC" w14:textId="77777777" w:rsidR="00450391" w:rsidRDefault="00995206">
            <w:pPr>
              <w:ind w:left="190" w:right="1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C0C34" w14:textId="77777777" w:rsidR="00450391" w:rsidRDefault="00450391">
            <w:pPr>
              <w:spacing w:before="3" w:line="120" w:lineRule="exact"/>
              <w:rPr>
                <w:sz w:val="13"/>
                <w:szCs w:val="13"/>
              </w:rPr>
            </w:pPr>
          </w:p>
          <w:p w14:paraId="113CF1E6" w14:textId="32DF7AC0" w:rsidR="00450391" w:rsidRDefault="000507B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12/7/2021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34859" w14:textId="1535C6D9" w:rsidR="00450391" w:rsidRPr="00742FFD" w:rsidRDefault="000507B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Creación del canal de discord, definición de horario de reuniones y consulta de </w:t>
            </w:r>
            <w:r w:rsidR="0078195C">
              <w:rPr>
                <w:rFonts w:ascii="Calibri" w:eastAsia="Calibri" w:hAnsi="Calibri" w:cs="Calibri"/>
                <w:sz w:val="22"/>
                <w:szCs w:val="22"/>
                <w:lang w:val="es-EC"/>
              </w:rPr>
              <w:t>cómo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realizar un </w:t>
            </w:r>
            <w:r w:rsidR="0078195C">
              <w:rPr>
                <w:rFonts w:ascii="Calibri" w:eastAsia="Calibri" w:hAnsi="Calibri" w:cs="Calibri"/>
                <w:sz w:val="22"/>
                <w:szCs w:val="22"/>
                <w:lang w:val="es-EC"/>
              </w:rPr>
              <w:t>videojuego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con HTML5.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7639D" w14:textId="77777777" w:rsidR="000507BA" w:rsidRDefault="000507BA" w:rsidP="00C92CB7">
            <w:pPr>
              <w:jc w:val="center"/>
              <w:rPr>
                <w:rFonts w:eastAsia="Calibri"/>
                <w:lang w:val="es-EC"/>
              </w:rPr>
            </w:pPr>
          </w:p>
          <w:p w14:paraId="1AE6914F" w14:textId="4A749F32" w:rsidR="00450391" w:rsidRPr="000507BA" w:rsidRDefault="000507BA" w:rsidP="00C92CB7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1</w:t>
            </w:r>
            <w:r w:rsidR="00C92CB7">
              <w:rPr>
                <w:rFonts w:eastAsia="Calibri"/>
                <w:lang w:val="es-EC"/>
              </w:rPr>
              <w:t xml:space="preserve">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136A7" w14:textId="77777777" w:rsidR="00450391" w:rsidRPr="000507BA" w:rsidRDefault="00450391">
            <w:pPr>
              <w:rPr>
                <w:lang w:val="es-EC"/>
              </w:rPr>
            </w:pPr>
          </w:p>
        </w:tc>
      </w:tr>
      <w:tr w:rsidR="00450391" w:rsidRPr="005F2532" w14:paraId="4202DCA3" w14:textId="77777777" w:rsidTr="005F2532">
        <w:trPr>
          <w:trHeight w:hRule="exact" w:val="80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B32F8" w14:textId="77777777" w:rsidR="00450391" w:rsidRDefault="00995206">
            <w:pPr>
              <w:spacing w:line="260" w:lineRule="exact"/>
              <w:ind w:left="190" w:right="1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F460F" w14:textId="3226FE02" w:rsidR="00450391" w:rsidRDefault="005F253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F91DA" w14:textId="68BE55BD" w:rsidR="00450391" w:rsidRPr="005F2532" w:rsidRDefault="005F253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5F2532">
              <w:rPr>
                <w:rFonts w:ascii="Calibri" w:eastAsia="Calibri" w:hAnsi="Calibri" w:cs="Calibri"/>
                <w:sz w:val="22"/>
                <w:szCs w:val="22"/>
                <w:lang w:val="es-EC"/>
              </w:rPr>
              <w:t>Conformación de los equipo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s de trabajo y aclaración de dudas de la investigación.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92F58" w14:textId="77777777" w:rsidR="00450391" w:rsidRDefault="00450391" w:rsidP="00C92CB7">
            <w:pPr>
              <w:jc w:val="center"/>
              <w:rPr>
                <w:rFonts w:eastAsia="Calibri"/>
                <w:lang w:val="es-EC"/>
              </w:rPr>
            </w:pPr>
          </w:p>
          <w:p w14:paraId="20AB4152" w14:textId="770C2065" w:rsidR="005F2532" w:rsidRPr="005F2532" w:rsidRDefault="005F2532" w:rsidP="00C92CB7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1</w:t>
            </w:r>
            <w:r w:rsidR="00C92CB7">
              <w:rPr>
                <w:rFonts w:eastAsia="Calibri"/>
                <w:lang w:val="es-EC"/>
              </w:rPr>
              <w:t xml:space="preserve">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5BA8F" w14:textId="37CB702D" w:rsidR="00450391" w:rsidRPr="005F2532" w:rsidRDefault="00450391">
            <w:pPr>
              <w:rPr>
                <w:lang w:val="es-EC"/>
              </w:rPr>
            </w:pPr>
          </w:p>
        </w:tc>
      </w:tr>
      <w:tr w:rsidR="00450391" w:rsidRPr="0084781D" w14:paraId="1085EF47" w14:textId="77777777" w:rsidTr="005F2532">
        <w:trPr>
          <w:trHeight w:hRule="exact" w:val="108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72725" w14:textId="77777777" w:rsidR="00450391" w:rsidRDefault="00995206">
            <w:pPr>
              <w:spacing w:line="260" w:lineRule="exact"/>
              <w:ind w:left="190" w:right="1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56653" w14:textId="73390699" w:rsidR="00450391" w:rsidRDefault="005F253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33441" w14:textId="32B7142D" w:rsidR="00450391" w:rsidRPr="00742FFD" w:rsidRDefault="005F253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Desarrollo de </w:t>
            </w:r>
            <w:r w:rsidR="0078195C">
              <w:rPr>
                <w:rFonts w:ascii="Calibri" w:eastAsia="Calibri" w:hAnsi="Calibri" w:cs="Calibri"/>
                <w:sz w:val="22"/>
                <w:szCs w:val="22"/>
                <w:lang w:val="es-EC"/>
              </w:rPr>
              <w:t>videojuego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con fecha de entrega el próximo jueves y aclaración de dudas del videojuego.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CC91D" w14:textId="77777777" w:rsidR="00450391" w:rsidRDefault="00450391" w:rsidP="00C92CB7">
            <w:pPr>
              <w:jc w:val="center"/>
              <w:rPr>
                <w:rFonts w:eastAsia="Calibri"/>
                <w:lang w:val="es-EC"/>
              </w:rPr>
            </w:pPr>
          </w:p>
          <w:p w14:paraId="346871A3" w14:textId="4705B862" w:rsidR="005F2532" w:rsidRPr="005F2532" w:rsidRDefault="005F2532" w:rsidP="00C92CB7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2</w:t>
            </w:r>
            <w:r w:rsidR="00C92CB7">
              <w:rPr>
                <w:rFonts w:eastAsia="Calibri"/>
                <w:lang w:val="es-EC"/>
              </w:rPr>
              <w:t xml:space="preserve">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C53C2" w14:textId="1F8DAC78" w:rsidR="00450391" w:rsidRPr="005F2532" w:rsidRDefault="005F2532">
            <w:pPr>
              <w:rPr>
                <w:lang w:val="es-EC"/>
              </w:rPr>
            </w:pPr>
            <w:r w:rsidRPr="005F2532">
              <w:rPr>
                <w:lang w:val="es-EC"/>
              </w:rPr>
              <w:t xml:space="preserve">Creación de canales </w:t>
            </w:r>
            <w:r>
              <w:rPr>
                <w:lang w:val="es-EC"/>
              </w:rPr>
              <w:t xml:space="preserve">de discord </w:t>
            </w:r>
            <w:r w:rsidRPr="005F2532">
              <w:rPr>
                <w:lang w:val="es-EC"/>
              </w:rPr>
              <w:t>por e</w:t>
            </w:r>
            <w:r>
              <w:rPr>
                <w:lang w:val="es-EC"/>
              </w:rPr>
              <w:t>quipos de trabajo y videos de juegos como ejemplos.</w:t>
            </w:r>
          </w:p>
        </w:tc>
      </w:tr>
      <w:tr w:rsidR="00450391" w:rsidRPr="0084781D" w14:paraId="6C9A764B" w14:textId="77777777" w:rsidTr="00403F90">
        <w:trPr>
          <w:trHeight w:hRule="exact" w:val="162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93A4D" w14:textId="77777777" w:rsidR="00450391" w:rsidRPr="005F2532" w:rsidRDefault="00450391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177E8F11" w14:textId="77777777" w:rsidR="00450391" w:rsidRPr="005F2532" w:rsidRDefault="00450391">
            <w:pPr>
              <w:spacing w:line="200" w:lineRule="exact"/>
              <w:rPr>
                <w:lang w:val="es-EC"/>
              </w:rPr>
            </w:pPr>
          </w:p>
          <w:p w14:paraId="6D4332A6" w14:textId="77777777" w:rsidR="00450391" w:rsidRPr="005F2532" w:rsidRDefault="00450391">
            <w:pPr>
              <w:spacing w:line="200" w:lineRule="exact"/>
              <w:rPr>
                <w:lang w:val="es-EC"/>
              </w:rPr>
            </w:pPr>
          </w:p>
          <w:p w14:paraId="45FB0257" w14:textId="77777777" w:rsidR="00450391" w:rsidRDefault="00995206">
            <w:pPr>
              <w:ind w:left="190" w:right="1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30744" w14:textId="77777777" w:rsidR="00450391" w:rsidRDefault="00450391" w:rsidP="000507B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A47EC87" w14:textId="77777777" w:rsidR="005F2532" w:rsidRDefault="005F2532" w:rsidP="000507B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8DF1E04" w14:textId="0419859C" w:rsidR="005F2532" w:rsidRDefault="00836AA5" w:rsidP="000507B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22/7/2021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F96CB" w14:textId="74EDAD78" w:rsidR="00450391" w:rsidRDefault="00836AA5">
            <w:pPr>
              <w:spacing w:before="1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Primera reunión del grupo “MasterChefEC”, etapa de análisis</w:t>
            </w:r>
            <w:r w:rsidR="00AE4CA4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de </w:t>
            </w:r>
            <w:r w:rsidR="007D30B3"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requerimientos y</w:t>
            </w:r>
            <w:r w:rsidR="00AE4CA4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desarrollo del prototipo del </w:t>
            </w:r>
            <w:r w:rsidR="0078195C">
              <w:rPr>
                <w:rFonts w:ascii="Calibri" w:eastAsia="Calibri" w:hAnsi="Calibri" w:cs="Calibri"/>
                <w:sz w:val="22"/>
                <w:szCs w:val="22"/>
                <w:lang w:val="es-EC"/>
              </w:rPr>
              <w:t>videojuego</w:t>
            </w:r>
            <w:r w:rsidR="00AE4CA4">
              <w:rPr>
                <w:rFonts w:ascii="Calibri" w:eastAsia="Calibri" w:hAnsi="Calibri" w:cs="Calibri"/>
                <w:sz w:val="22"/>
                <w:szCs w:val="22"/>
                <w:lang w:val="es-EC"/>
              </w:rPr>
              <w:t>.</w:t>
            </w:r>
          </w:p>
          <w:p w14:paraId="5D8D9210" w14:textId="049E2FCA" w:rsidR="00630A90" w:rsidRPr="005F2532" w:rsidRDefault="00630A90">
            <w:pPr>
              <w:spacing w:before="1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Pago del curso de Udemy para la realización del videojuego.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F989D" w14:textId="77777777" w:rsidR="00450391" w:rsidRDefault="00450391">
            <w:pPr>
              <w:ind w:left="733" w:right="737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5D15336A" w14:textId="77777777" w:rsidR="002A774A" w:rsidRDefault="002A774A">
            <w:pPr>
              <w:ind w:left="733" w:right="737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54C0A58F" w14:textId="32C85607" w:rsidR="002A774A" w:rsidRPr="005F2532" w:rsidRDefault="00C672A2" w:rsidP="007C282E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1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B2931" w14:textId="72327791" w:rsidR="00450391" w:rsidRDefault="00AE4CA4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video de la </w:t>
            </w:r>
            <w:r w:rsidR="00403F90">
              <w:rPr>
                <w:lang w:val="es-EC"/>
              </w:rPr>
              <w:t xml:space="preserve">1era </w:t>
            </w:r>
            <w:r>
              <w:rPr>
                <w:lang w:val="es-EC"/>
              </w:rPr>
              <w:t>reu</w:t>
            </w:r>
            <w:r w:rsidR="006F2045">
              <w:rPr>
                <w:lang w:val="es-EC"/>
              </w:rPr>
              <w:t xml:space="preserve">nión llevada a cabo: </w:t>
            </w:r>
            <w:hyperlink r:id="rId11" w:history="1">
              <w:r w:rsidR="00403F90" w:rsidRPr="00F26D07">
                <w:rPr>
                  <w:rStyle w:val="Hyperlink"/>
                  <w:lang w:val="es-EC"/>
                </w:rPr>
                <w:t>https://drive.google.com/file/d/1hVmmjjvG0qgAMKpCw3F_7PTgZqF_2zBp/view?usp=sharing</w:t>
              </w:r>
            </w:hyperlink>
          </w:p>
          <w:p w14:paraId="7D9C3497" w14:textId="794C4620" w:rsidR="00403F90" w:rsidRPr="005F2532" w:rsidRDefault="00403F90">
            <w:pPr>
              <w:rPr>
                <w:lang w:val="es-EC"/>
              </w:rPr>
            </w:pPr>
          </w:p>
        </w:tc>
      </w:tr>
      <w:tr w:rsidR="00A32C15" w:rsidRPr="0084781D" w14:paraId="790BC15F" w14:textId="77777777" w:rsidTr="00403F90">
        <w:trPr>
          <w:trHeight w:hRule="exact" w:val="162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97D8F" w14:textId="77777777" w:rsidR="00A32C15" w:rsidRDefault="00A32C15" w:rsidP="008A7D82">
            <w:pPr>
              <w:jc w:val="center"/>
              <w:rPr>
                <w:lang w:val="es-EC"/>
              </w:rPr>
            </w:pPr>
          </w:p>
          <w:p w14:paraId="5346AF62" w14:textId="77777777" w:rsidR="008A7D82" w:rsidRPr="008A7D82" w:rsidRDefault="008A7D82" w:rsidP="008A7D82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MX"/>
              </w:rPr>
            </w:pPr>
          </w:p>
          <w:p w14:paraId="14456E2C" w14:textId="2F07A4B6" w:rsidR="008A7D82" w:rsidRPr="005F2532" w:rsidRDefault="008A7D82" w:rsidP="008A7D82">
            <w:pPr>
              <w:jc w:val="center"/>
              <w:rPr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0594A" w14:textId="57A8AA04" w:rsidR="00A32C15" w:rsidRDefault="00A32C15" w:rsidP="000507B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FE909" w14:textId="77777777" w:rsidR="00A32C15" w:rsidRDefault="0082650B">
            <w:pPr>
              <w:spacing w:before="1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Inscripción en el Curso de </w:t>
            </w:r>
            <w:r w:rsidR="00CE0749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Desarrollo Web </w:t>
            </w:r>
            <w:r w:rsidR="00305D71">
              <w:rPr>
                <w:rFonts w:ascii="Calibri" w:eastAsia="Calibri" w:hAnsi="Calibri" w:cs="Calibri"/>
                <w:sz w:val="22"/>
                <w:szCs w:val="22"/>
                <w:lang w:val="es-EC"/>
              </w:rPr>
              <w:t>2021. Udemy.</w:t>
            </w:r>
          </w:p>
          <w:p w14:paraId="108E346B" w14:textId="0CD69CD1" w:rsidR="00305D71" w:rsidRDefault="00AE1570">
            <w:pPr>
              <w:spacing w:before="1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Seguimiento del curso.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6AC9D" w14:textId="77777777" w:rsidR="000A6D97" w:rsidRDefault="000A6D97" w:rsidP="000A6D97">
            <w:pPr>
              <w:jc w:val="center"/>
              <w:rPr>
                <w:rFonts w:eastAsia="Calibri"/>
                <w:lang w:val="es-EC"/>
              </w:rPr>
            </w:pPr>
          </w:p>
          <w:p w14:paraId="1C87D6DE" w14:textId="77777777" w:rsidR="000A6D97" w:rsidRDefault="000A6D97" w:rsidP="000A6D97">
            <w:pPr>
              <w:jc w:val="center"/>
              <w:rPr>
                <w:rFonts w:eastAsia="Calibri"/>
                <w:lang w:val="es-EC"/>
              </w:rPr>
            </w:pPr>
          </w:p>
          <w:p w14:paraId="3A7D99C1" w14:textId="5008F6CA" w:rsidR="00A32C15" w:rsidRDefault="001376AC" w:rsidP="000A6D97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</w:t>
            </w:r>
            <w:r w:rsidR="000A6D97">
              <w:rPr>
                <w:rFonts w:eastAsia="Calibri"/>
                <w:lang w:val="es-EC"/>
              </w:rPr>
              <w:t xml:space="preserve">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E93E8" w14:textId="77777777" w:rsidR="00A32C15" w:rsidRDefault="00AE1570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curso:</w:t>
            </w:r>
          </w:p>
          <w:p w14:paraId="3F9B806A" w14:textId="6C04DA08" w:rsidR="00AE1570" w:rsidRDefault="00DF08C1">
            <w:pPr>
              <w:rPr>
                <w:lang w:val="es-EC"/>
              </w:rPr>
            </w:pPr>
            <w:hyperlink r:id="rId12" w:anchor="overview" w:history="1">
              <w:r w:rsidR="00AE1570" w:rsidRPr="00997770">
                <w:rPr>
                  <w:rStyle w:val="Hyperlink"/>
                  <w:lang w:val="es-EC"/>
                </w:rPr>
                <w:t>https://www.udemy.com/course/universidad-desarrollo-web-moderno-html-css-javascript-html5-css3/learn/lecture/25306636?start=0#overview</w:t>
              </w:r>
            </w:hyperlink>
          </w:p>
          <w:p w14:paraId="7F805362" w14:textId="7A1CD81B" w:rsidR="00AE1570" w:rsidRDefault="00AE1570">
            <w:pPr>
              <w:rPr>
                <w:lang w:val="es-EC"/>
              </w:rPr>
            </w:pPr>
          </w:p>
        </w:tc>
      </w:tr>
      <w:tr w:rsidR="000A6D97" w:rsidRPr="0084781D" w14:paraId="3E6B2C9C" w14:textId="77777777" w:rsidTr="007C282E">
        <w:trPr>
          <w:trHeight w:hRule="exact" w:val="179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77DE8" w14:textId="77777777" w:rsidR="000A6D97" w:rsidRPr="008A7D82" w:rsidRDefault="000A6D97" w:rsidP="008A7D82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6C417B35" w14:textId="77777777" w:rsidR="008A7D82" w:rsidRPr="008A7D82" w:rsidRDefault="008A7D82" w:rsidP="008A7D82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78F4F384" w14:textId="27208988" w:rsidR="008A7D82" w:rsidRPr="000A6D97" w:rsidRDefault="008A7D82" w:rsidP="008A7D8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2E82E" w14:textId="77777777" w:rsidR="000A6D97" w:rsidRPr="000A6D97" w:rsidRDefault="000A6D97" w:rsidP="000A6D97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3AE3BF7" w14:textId="77777777" w:rsidR="000A6D97" w:rsidRPr="000A6D97" w:rsidRDefault="000A6D97" w:rsidP="000A6D97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82F0D6E" w14:textId="79B22E7C" w:rsidR="000A6D97" w:rsidRPr="000A6D97" w:rsidRDefault="000A6D97" w:rsidP="000A6D97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 w:rsidRPr="000A6D97">
              <w:rPr>
                <w:rFonts w:ascii="Calibri" w:eastAsia="Calibri" w:hAnsi="Calibri" w:cs="Calibri"/>
                <w:sz w:val="22"/>
                <w:szCs w:val="22"/>
              </w:rPr>
              <w:t>24/7/2021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BA43A" w14:textId="77777777" w:rsidR="000A6D97" w:rsidRDefault="000A6D97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Continuación del curso hasta </w:t>
            </w:r>
            <w:r w:rsidR="00EC6917">
              <w:rPr>
                <w:rFonts w:ascii="Calibri" w:eastAsia="Calibri" w:hAnsi="Calibri" w:cs="Calibri"/>
                <w:sz w:val="22"/>
                <w:szCs w:val="22"/>
                <w:lang w:val="es-EC"/>
              </w:rPr>
              <w:t>la sección formularios en HTML5.</w:t>
            </w:r>
          </w:p>
          <w:p w14:paraId="7023262D" w14:textId="4912F4F1" w:rsidR="00EC6917" w:rsidRDefault="00EC6917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496A1" w14:textId="77777777" w:rsidR="008A7D82" w:rsidRDefault="008A7D82" w:rsidP="008A7D82">
            <w:pPr>
              <w:jc w:val="center"/>
              <w:rPr>
                <w:rFonts w:eastAsia="Calibri"/>
                <w:lang w:val="es-EC"/>
              </w:rPr>
            </w:pPr>
          </w:p>
          <w:p w14:paraId="393A7459" w14:textId="77777777" w:rsidR="008A7D82" w:rsidRDefault="008A7D82" w:rsidP="008A7D82">
            <w:pPr>
              <w:jc w:val="center"/>
              <w:rPr>
                <w:rFonts w:eastAsia="Calibri"/>
                <w:lang w:val="es-EC"/>
              </w:rPr>
            </w:pPr>
          </w:p>
          <w:p w14:paraId="0F7C77CC" w14:textId="6070B4D3" w:rsidR="000A6D97" w:rsidRDefault="001376AC" w:rsidP="008A7D82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</w:t>
            </w:r>
            <w:r w:rsidR="008A7D82">
              <w:rPr>
                <w:rFonts w:eastAsia="Calibri"/>
                <w:lang w:val="es-EC"/>
              </w:rPr>
              <w:t xml:space="preserve"> </w:t>
            </w:r>
            <w:r w:rsidR="00EC6917">
              <w:rPr>
                <w:rFonts w:eastAsia="Calibri"/>
                <w:lang w:val="es-EC"/>
              </w:rPr>
              <w:t>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BA221" w14:textId="77777777" w:rsidR="008A7D82" w:rsidRDefault="008A7D82" w:rsidP="008A7D82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curso:</w:t>
            </w:r>
          </w:p>
          <w:p w14:paraId="350C92DE" w14:textId="1247926D" w:rsidR="000A6D97" w:rsidRDefault="00DF08C1" w:rsidP="008A7D82">
            <w:pPr>
              <w:rPr>
                <w:lang w:val="es-EC"/>
              </w:rPr>
            </w:pPr>
            <w:hyperlink r:id="rId13" w:anchor="overview" w:history="1">
              <w:r w:rsidR="008A7D82" w:rsidRPr="00997770">
                <w:rPr>
                  <w:rStyle w:val="Hyperlink"/>
                  <w:lang w:val="es-EC"/>
                </w:rPr>
                <w:t>https://www.udemy.com/course/universidad-desarrollo-web-moderno-html-css-javascript-html5-css3/learn/lecture/25306636?start=0#overview</w:t>
              </w:r>
            </w:hyperlink>
          </w:p>
        </w:tc>
      </w:tr>
      <w:tr w:rsidR="0044643A" w:rsidRPr="0084781D" w14:paraId="4ED9C873" w14:textId="77777777" w:rsidTr="00834A87">
        <w:trPr>
          <w:trHeight w:hRule="exact" w:val="179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91BBF" w14:textId="77777777" w:rsidR="0044643A" w:rsidRPr="005F2532" w:rsidRDefault="0044643A" w:rsidP="008A7D82">
            <w:pPr>
              <w:jc w:val="center"/>
              <w:rPr>
                <w:lang w:val="es-EC"/>
              </w:rPr>
            </w:pPr>
          </w:p>
          <w:p w14:paraId="646A5C01" w14:textId="50A951BB" w:rsidR="0044643A" w:rsidRDefault="0044643A" w:rsidP="008A7D8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F5888AC" w14:textId="77777777" w:rsidR="0044643A" w:rsidRDefault="0044643A">
            <w:pPr>
              <w:spacing w:before="3" w:line="120" w:lineRule="exact"/>
              <w:rPr>
                <w:sz w:val="13"/>
                <w:szCs w:val="13"/>
              </w:rPr>
            </w:pPr>
          </w:p>
          <w:p w14:paraId="64C2EB19" w14:textId="77777777" w:rsidR="00331EFA" w:rsidRDefault="00331EF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2C0AE58" w14:textId="77777777" w:rsidR="00331EFA" w:rsidRDefault="00331EF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ADB6F36" w14:textId="77777777" w:rsidR="00331EFA" w:rsidRDefault="00331EF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419610F" w14:textId="77777777" w:rsidR="00331EFA" w:rsidRDefault="00331EF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EF13C49" w14:textId="77777777" w:rsidR="00331EFA" w:rsidRDefault="00331EF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B63FB74" w14:textId="7CAD49B2" w:rsidR="0044643A" w:rsidRDefault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25/7/2021</w:t>
            </w:r>
          </w:p>
          <w:p w14:paraId="15B24F09" w14:textId="77777777" w:rsidR="0044643A" w:rsidRDefault="0044643A" w:rsidP="0044643A">
            <w:pPr>
              <w:rPr>
                <w:sz w:val="13"/>
                <w:szCs w:val="13"/>
              </w:rPr>
            </w:pPr>
          </w:p>
          <w:p w14:paraId="6280276B" w14:textId="2069A436" w:rsidR="0044643A" w:rsidRDefault="0044643A" w:rsidP="0044643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305AB" w14:textId="29935A1A" w:rsidR="0044643A" w:rsidRPr="00742FFD" w:rsidRDefault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Segunda reunión parte 1 del grupo “MasterChefEC”, primera etapa de desarrollo del videojuego. Inclusión de imágenes.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7C416" w14:textId="77777777" w:rsidR="0044643A" w:rsidRDefault="0044643A">
            <w:pPr>
              <w:ind w:left="778" w:right="784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20AE0ED6" w14:textId="77777777" w:rsidR="0044643A" w:rsidRDefault="0044643A" w:rsidP="00C92CB7">
            <w:pPr>
              <w:jc w:val="center"/>
              <w:rPr>
                <w:rFonts w:eastAsia="Calibri"/>
                <w:lang w:val="es-EC"/>
              </w:rPr>
            </w:pPr>
          </w:p>
          <w:p w14:paraId="48D1A198" w14:textId="4ED766AC" w:rsidR="0044643A" w:rsidRPr="007C282E" w:rsidRDefault="0044643A" w:rsidP="00C92CB7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1BCFF" w14:textId="77777777" w:rsidR="0044643A" w:rsidRDefault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video de la 2da reunión llevada a cabo:</w:t>
            </w:r>
          </w:p>
          <w:p w14:paraId="46FDA6BC" w14:textId="58AFCA6B" w:rsidR="0044643A" w:rsidRDefault="00DF08C1">
            <w:pPr>
              <w:rPr>
                <w:lang w:val="es-EC"/>
              </w:rPr>
            </w:pPr>
            <w:hyperlink r:id="rId14" w:history="1">
              <w:r w:rsidR="0044643A" w:rsidRPr="00F26D07">
                <w:rPr>
                  <w:rStyle w:val="Hyperlink"/>
                  <w:lang w:val="es-EC"/>
                </w:rPr>
                <w:t>https://drive.google.com/file/d/1UlIiXJqPzC-uYQtDDvR0UeeWJuZ0C97n/view?usp=sharing</w:t>
              </w:r>
            </w:hyperlink>
          </w:p>
          <w:p w14:paraId="2D311405" w14:textId="50577A5A" w:rsidR="0044643A" w:rsidRPr="007C282E" w:rsidRDefault="0044643A">
            <w:pPr>
              <w:rPr>
                <w:lang w:val="es-EC"/>
              </w:rPr>
            </w:pPr>
          </w:p>
        </w:tc>
      </w:tr>
      <w:tr w:rsidR="0044643A" w:rsidRPr="0084781D" w14:paraId="07F7B524" w14:textId="77777777" w:rsidTr="00834A87">
        <w:trPr>
          <w:trHeight w:hRule="exact" w:val="179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77CC6" w14:textId="77777777" w:rsidR="0044643A" w:rsidRPr="005F2532" w:rsidRDefault="0044643A" w:rsidP="00331EFA">
            <w:pPr>
              <w:jc w:val="center"/>
              <w:rPr>
                <w:lang w:val="es-EC"/>
              </w:rPr>
            </w:pPr>
          </w:p>
          <w:p w14:paraId="7C1516DD" w14:textId="593DF9EB" w:rsidR="0044643A" w:rsidRPr="005F2532" w:rsidRDefault="0044643A" w:rsidP="00331EFA">
            <w:pPr>
              <w:jc w:val="center"/>
              <w:rPr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B0868" w14:textId="14FEC5F6" w:rsidR="0044643A" w:rsidRDefault="0044643A" w:rsidP="0044643A">
            <w:pPr>
              <w:rPr>
                <w:sz w:val="13"/>
                <w:szCs w:val="13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E5BD1" w14:textId="38E787C5" w:rsidR="0044643A" w:rsidRDefault="0044643A" w:rsidP="0044643A">
            <w:pPr>
              <w:jc w:val="both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Segunda reunión parte 2 del grupo “MasterChefEC”, primera etapa de desarrollo del videojuego. Inclusión de imágenes.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93550" w14:textId="77777777" w:rsidR="0044643A" w:rsidRDefault="0044643A" w:rsidP="0044643A">
            <w:pPr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1B6F2398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7FB53930" w14:textId="199EA2FD" w:rsidR="0044643A" w:rsidRDefault="0044643A" w:rsidP="0044643A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eastAsia="Calibri"/>
                <w:lang w:val="es-EC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56330" w14:textId="77777777" w:rsidR="0044643A" w:rsidRDefault="0044643A" w:rsidP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video de la 2da reunión llevada a cabo:</w:t>
            </w:r>
          </w:p>
          <w:p w14:paraId="33EB0ABF" w14:textId="77777777" w:rsidR="0044643A" w:rsidRDefault="00DF08C1" w:rsidP="0044643A">
            <w:pPr>
              <w:rPr>
                <w:lang w:val="es-EC"/>
              </w:rPr>
            </w:pPr>
            <w:hyperlink r:id="rId15" w:history="1">
              <w:r w:rsidR="0044643A" w:rsidRPr="00F26D07">
                <w:rPr>
                  <w:rStyle w:val="Hyperlink"/>
                  <w:lang w:val="es-EC"/>
                </w:rPr>
                <w:t>https://drive.google.com/file/d/1UlIiXJqPzC-uYQtDDvR0UeeWJuZ0C97n/view?usp=sharing</w:t>
              </w:r>
            </w:hyperlink>
          </w:p>
          <w:p w14:paraId="665FE597" w14:textId="77777777" w:rsidR="0044643A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52448E49" w14:textId="77777777" w:rsidTr="00987FE2">
        <w:trPr>
          <w:trHeight w:hRule="exact" w:val="163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BCC4E" w14:textId="550C3710" w:rsidR="0044643A" w:rsidRPr="007C282E" w:rsidRDefault="0044643A" w:rsidP="00331EFA">
            <w:pPr>
              <w:jc w:val="center"/>
              <w:rPr>
                <w:sz w:val="13"/>
                <w:szCs w:val="13"/>
                <w:lang w:val="es-EC"/>
              </w:rPr>
            </w:pPr>
          </w:p>
          <w:p w14:paraId="58098EB9" w14:textId="08CF04E8" w:rsidR="0044643A" w:rsidRDefault="00331EFA" w:rsidP="00331EF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52681" w14:textId="77777777" w:rsidR="0044643A" w:rsidRDefault="0044643A" w:rsidP="0044643A">
            <w:pPr>
              <w:spacing w:before="3" w:line="120" w:lineRule="exact"/>
              <w:rPr>
                <w:sz w:val="13"/>
                <w:szCs w:val="13"/>
              </w:rPr>
            </w:pPr>
          </w:p>
          <w:p w14:paraId="1D92C76E" w14:textId="19CE7AD1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26/7/2021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89D8F1" w14:textId="4F73B614" w:rsidR="0044643A" w:rsidRPr="00742FFD" w:rsidRDefault="0044643A" w:rsidP="0044643A">
            <w:pPr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Tercera reunión del grupo “MasterChefEC”, segunda etapa de desarrollo del videojuego, asignación de tareas. Testeo del prototipo.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E0C43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54C4AF32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0F3BDEBB" w14:textId="39462F3C" w:rsidR="0044643A" w:rsidRPr="0027217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50599" w14:textId="77777777" w:rsidR="0044643A" w:rsidRDefault="0044643A" w:rsidP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video de la 3era reunión llevada a cabo:</w:t>
            </w:r>
          </w:p>
          <w:p w14:paraId="171706AC" w14:textId="1FB78FD2" w:rsidR="0044643A" w:rsidRDefault="00DF08C1" w:rsidP="0044643A">
            <w:pPr>
              <w:rPr>
                <w:lang w:val="es-EC"/>
              </w:rPr>
            </w:pPr>
            <w:hyperlink r:id="rId16" w:history="1">
              <w:r w:rsidR="0044643A" w:rsidRPr="00F26D07">
                <w:rPr>
                  <w:rStyle w:val="Hyperlink"/>
                  <w:lang w:val="es-EC"/>
                </w:rPr>
                <w:t>https://drive.google.com/file/d/1_ZmoUZYfvywfyxd9HdaGn6m4UxzmS9yU/view?usp=sharing</w:t>
              </w:r>
            </w:hyperlink>
          </w:p>
          <w:p w14:paraId="06DC736B" w14:textId="6C3DBA0A" w:rsidR="0044643A" w:rsidRPr="0027217A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4C0541D2" w14:textId="77777777" w:rsidTr="00987FE2">
        <w:trPr>
          <w:trHeight w:hRule="exact" w:val="163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07BD1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080C3003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3CB411F2" w14:textId="6DF8A930" w:rsidR="0044643A" w:rsidRPr="007C282E" w:rsidRDefault="0044643A" w:rsidP="00331EFA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  <w:r w:rsidR="00331EFA">
              <w:rPr>
                <w:lang w:val="es-EC"/>
              </w:rPr>
              <w:t>1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81FCC" w14:textId="77777777" w:rsidR="0044643A" w:rsidRDefault="0044643A" w:rsidP="0044643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B42E84F" w14:textId="77777777" w:rsidR="0044643A" w:rsidRDefault="0044643A" w:rsidP="0044643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2140B6" w14:textId="5478D9A8" w:rsidR="0044643A" w:rsidRDefault="0044643A" w:rsidP="0044643A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27/7/2021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C711E" w14:textId="13072BAE" w:rsidR="0044643A" w:rsidRDefault="0044643A" w:rsidP="0044643A">
            <w:pPr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Continuación del curso sección CSS, con el fin de mejorar el diseño del desarrollo del videojuego.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C37B50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059BEF2E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114C4E10" w14:textId="3A49C45A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18FA7" w14:textId="77777777" w:rsidR="0044643A" w:rsidRDefault="0044643A" w:rsidP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curso:</w:t>
            </w:r>
          </w:p>
          <w:p w14:paraId="375B7E33" w14:textId="2570ABF2" w:rsidR="0044643A" w:rsidRDefault="00DF08C1" w:rsidP="0044643A">
            <w:pPr>
              <w:rPr>
                <w:lang w:val="es-EC"/>
              </w:rPr>
            </w:pPr>
            <w:hyperlink r:id="rId17" w:anchor="overview" w:history="1">
              <w:r w:rsidR="0044643A" w:rsidRPr="00997770">
                <w:rPr>
                  <w:rStyle w:val="Hyperlink"/>
                  <w:lang w:val="es-EC"/>
                </w:rPr>
                <w:t>https://www.udemy.com/course/universidad-desarrollo-web-moderno-html-css-javascript-html5-css3/learn/lecture/25306636?start=0#overview</w:t>
              </w:r>
            </w:hyperlink>
          </w:p>
        </w:tc>
      </w:tr>
      <w:tr w:rsidR="00331EFA" w:rsidRPr="0084781D" w14:paraId="10EAB9EE" w14:textId="77777777" w:rsidTr="004B19F0">
        <w:trPr>
          <w:trHeight w:hRule="exact" w:val="441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36C20" w14:textId="77777777" w:rsidR="00331EFA" w:rsidRPr="0027217A" w:rsidRDefault="00331EFA" w:rsidP="00331EFA">
            <w:pPr>
              <w:jc w:val="center"/>
              <w:rPr>
                <w:lang w:val="es-EC"/>
              </w:rPr>
            </w:pPr>
          </w:p>
          <w:p w14:paraId="2327C6CB" w14:textId="77777777" w:rsidR="00331EFA" w:rsidRPr="0027217A" w:rsidRDefault="00331EFA" w:rsidP="00331EFA">
            <w:pPr>
              <w:jc w:val="center"/>
              <w:rPr>
                <w:lang w:val="es-EC"/>
              </w:rPr>
            </w:pPr>
          </w:p>
          <w:p w14:paraId="480211F1" w14:textId="77777777" w:rsidR="00331EFA" w:rsidRPr="0027217A" w:rsidRDefault="00331EFA" w:rsidP="00331EFA">
            <w:pPr>
              <w:jc w:val="center"/>
              <w:rPr>
                <w:sz w:val="26"/>
                <w:szCs w:val="26"/>
                <w:lang w:val="es-EC"/>
              </w:rPr>
            </w:pPr>
          </w:p>
          <w:p w14:paraId="12772D3C" w14:textId="72338C59" w:rsidR="00331EFA" w:rsidRDefault="00331EFA" w:rsidP="00331EF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10F12BE" w14:textId="77777777" w:rsidR="00331EFA" w:rsidRDefault="00331EFA" w:rsidP="0044643A">
            <w:pPr>
              <w:spacing w:line="200" w:lineRule="exact"/>
            </w:pPr>
          </w:p>
          <w:p w14:paraId="3A4EC27D" w14:textId="77777777" w:rsidR="00331EFA" w:rsidRDefault="00331EFA" w:rsidP="0044643A">
            <w:pPr>
              <w:spacing w:line="200" w:lineRule="exact"/>
            </w:pPr>
          </w:p>
          <w:p w14:paraId="7A88097A" w14:textId="77777777" w:rsidR="00331EFA" w:rsidRDefault="00331EFA" w:rsidP="0044643A">
            <w:pPr>
              <w:spacing w:before="10" w:line="260" w:lineRule="exact"/>
              <w:rPr>
                <w:sz w:val="26"/>
                <w:szCs w:val="26"/>
              </w:rPr>
            </w:pPr>
          </w:p>
          <w:p w14:paraId="2FD35CBE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28A6C04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D6A92A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618B4B6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CD26FB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A630E1E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CE76E3F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436CE11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E940663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2EC8FC2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BD79DC0" w14:textId="77777777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FE09158" w14:textId="4853A46C" w:rsidR="00331EFA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28/7/2021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F4FCF" w14:textId="6951D083" w:rsidR="00331EFA" w:rsidRPr="007F1165" w:rsidRDefault="00331EF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Cuarta reunión del grupo “MasterChefEC”, última etapa de desarrollo, grabación de los prototipos realizados y las mecánicas del 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F086A" w14:textId="77777777" w:rsidR="00331EFA" w:rsidRDefault="00331EFA" w:rsidP="0044643A">
            <w:pPr>
              <w:jc w:val="center"/>
              <w:rPr>
                <w:rFonts w:eastAsia="Calibri"/>
                <w:lang w:val="es-EC"/>
              </w:rPr>
            </w:pPr>
          </w:p>
          <w:p w14:paraId="509C4D89" w14:textId="0BED8B29" w:rsidR="00331EFA" w:rsidRPr="007F1165" w:rsidRDefault="00331EF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0.10 min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323FB" w14:textId="77777777" w:rsidR="00331EFA" w:rsidRDefault="00331EFA" w:rsidP="0044643A">
            <w:pPr>
              <w:rPr>
                <w:lang w:val="es-EC"/>
              </w:rPr>
            </w:pPr>
            <w:r>
              <w:rPr>
                <w:lang w:val="es-EC"/>
              </w:rPr>
              <w:t>Links del video de la 4ta reunión llevada a cabo:</w:t>
            </w:r>
          </w:p>
          <w:p w14:paraId="77231510" w14:textId="2036CBC2" w:rsidR="00331EFA" w:rsidRDefault="00DF08C1" w:rsidP="0044643A">
            <w:pPr>
              <w:rPr>
                <w:lang w:val="es-EC"/>
              </w:rPr>
            </w:pPr>
            <w:hyperlink r:id="rId18" w:history="1">
              <w:r w:rsidR="00331EFA" w:rsidRPr="00F26D07">
                <w:rPr>
                  <w:rStyle w:val="Hyperlink"/>
                  <w:lang w:val="es-EC"/>
                </w:rPr>
                <w:t>https://drive.google.com/file/d/1poL9n43jrb3ekZ87xI25LVjzG8xxbLw8/view?usp=sharing</w:t>
              </w:r>
            </w:hyperlink>
          </w:p>
          <w:p w14:paraId="28E29DE2" w14:textId="77777777" w:rsidR="00331EFA" w:rsidRDefault="00331EFA" w:rsidP="0044643A">
            <w:pPr>
              <w:rPr>
                <w:lang w:val="es-EC"/>
              </w:rPr>
            </w:pPr>
          </w:p>
          <w:p w14:paraId="17577330" w14:textId="249BE006" w:rsidR="00331EFA" w:rsidRPr="007F1165" w:rsidRDefault="00331EFA" w:rsidP="0044643A">
            <w:pPr>
              <w:rPr>
                <w:lang w:val="es-EC"/>
              </w:rPr>
            </w:pPr>
          </w:p>
        </w:tc>
      </w:tr>
      <w:tr w:rsidR="00331EFA" w:rsidRPr="0084781D" w14:paraId="55D79B40" w14:textId="77777777" w:rsidTr="004B19F0">
        <w:trPr>
          <w:trHeight w:hRule="exact" w:val="441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5949C" w14:textId="0224C7F8" w:rsidR="00331EFA" w:rsidRPr="0027217A" w:rsidRDefault="00331EFA" w:rsidP="00331EFA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13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2EDCC" w14:textId="77777777" w:rsidR="00331EFA" w:rsidRDefault="00331EFA" w:rsidP="0044643A">
            <w:pPr>
              <w:spacing w:line="200" w:lineRule="exact"/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64384" w14:textId="79F809C5" w:rsidR="00331EFA" w:rsidRDefault="00331EFA" w:rsidP="00331EFA">
            <w:pPr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 xml:space="preserve">Quinta reunión del grupo “MasterChefEC”, </w:t>
            </w:r>
            <w:r w:rsidR="008F1B13">
              <w:rPr>
                <w:rFonts w:eastAsia="Calibri"/>
                <w:lang w:val="es-EC"/>
              </w:rPr>
              <w:t xml:space="preserve">finalización de la etapa de desarrollo. Pruebas de </w:t>
            </w:r>
            <w:r w:rsidR="0047067B">
              <w:rPr>
                <w:rFonts w:eastAsia="Calibri"/>
                <w:lang w:val="es-EC"/>
              </w:rPr>
              <w:t>clic</w:t>
            </w:r>
            <w:r w:rsidR="008F1B13">
              <w:rPr>
                <w:rFonts w:eastAsia="Calibri"/>
                <w:lang w:val="es-EC"/>
              </w:rPr>
              <w:t xml:space="preserve"> del Sho</w:t>
            </w:r>
            <w:r w:rsidR="0047067B">
              <w:rPr>
                <w:rFonts w:eastAsia="Calibri"/>
                <w:lang w:val="es-EC"/>
              </w:rPr>
              <w:t>t</w:t>
            </w:r>
            <w:r w:rsidR="008F1B13">
              <w:rPr>
                <w:rFonts w:eastAsia="Calibri"/>
                <w:lang w:val="es-EC"/>
              </w:rPr>
              <w:t xml:space="preserve">terBall y </w:t>
            </w:r>
            <w:r w:rsidR="0047067B">
              <w:rPr>
                <w:rFonts w:eastAsia="Calibri"/>
                <w:lang w:val="es-EC"/>
              </w:rPr>
              <w:t>Borrado de los puntos de tiro.</w:t>
            </w:r>
          </w:p>
          <w:p w14:paraId="006ADB4D" w14:textId="77777777" w:rsidR="0047067B" w:rsidRDefault="0047067B" w:rsidP="00331EFA">
            <w:pPr>
              <w:rPr>
                <w:rFonts w:eastAsia="Calibri"/>
                <w:lang w:val="es-EC"/>
              </w:rPr>
            </w:pPr>
          </w:p>
          <w:p w14:paraId="5789B61A" w14:textId="66A91A82" w:rsidR="0047067B" w:rsidRDefault="0047067B" w:rsidP="00331EFA">
            <w:pPr>
              <w:rPr>
                <w:rFonts w:eastAsia="Calibri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BDB2F" w14:textId="2B991517" w:rsidR="00331EFA" w:rsidRDefault="0050149A" w:rsidP="0047067B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AF940" w14:textId="77777777" w:rsidR="00331EFA" w:rsidRDefault="0050149A" w:rsidP="00331EF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video de la 5ta reunión llevada a cabo:</w:t>
            </w:r>
          </w:p>
          <w:p w14:paraId="5738DA8D" w14:textId="77777777" w:rsidR="0050149A" w:rsidRDefault="00DF08C1" w:rsidP="0050149A">
            <w:pPr>
              <w:rPr>
                <w:lang w:val="es-EC"/>
              </w:rPr>
            </w:pPr>
            <w:hyperlink r:id="rId19" w:history="1">
              <w:r w:rsidR="0050149A" w:rsidRPr="00F26D07">
                <w:rPr>
                  <w:rStyle w:val="Hyperlink"/>
                  <w:lang w:val="es-EC"/>
                </w:rPr>
                <w:t>https://drive.google.com/file/d/1wkrsqAKBzxcd8Y6M_rgBxE5NHoo6luAk/view?usp=sharing</w:t>
              </w:r>
            </w:hyperlink>
          </w:p>
          <w:p w14:paraId="3B2525F2" w14:textId="77777777" w:rsidR="0050149A" w:rsidRDefault="0050149A" w:rsidP="0050149A">
            <w:pPr>
              <w:rPr>
                <w:lang w:val="es-EC"/>
              </w:rPr>
            </w:pPr>
          </w:p>
          <w:p w14:paraId="1CB48ED1" w14:textId="1B2D7CC6" w:rsidR="0050149A" w:rsidRDefault="0050149A" w:rsidP="0050149A">
            <w:pPr>
              <w:rPr>
                <w:lang w:val="es-EC"/>
              </w:rPr>
            </w:pPr>
            <w:r>
              <w:rPr>
                <w:lang w:val="es-EC"/>
              </w:rPr>
              <w:t xml:space="preserve">El ultimo video se adjuntó al Google drive del proyecto </w:t>
            </w:r>
            <w:proofErr w:type="spellStart"/>
            <w:r>
              <w:rPr>
                <w:lang w:val="es-EC"/>
              </w:rPr>
              <w:t>Game</w:t>
            </w:r>
            <w:proofErr w:type="spellEnd"/>
            <w:r>
              <w:rPr>
                <w:lang w:val="es-EC"/>
              </w:rPr>
              <w:t xml:space="preserve"> </w:t>
            </w:r>
            <w:proofErr w:type="spellStart"/>
            <w:r>
              <w:rPr>
                <w:lang w:val="es-EC"/>
              </w:rPr>
              <w:t>Jam</w:t>
            </w:r>
            <w:proofErr w:type="spellEnd"/>
            <w:r>
              <w:rPr>
                <w:lang w:val="es-EC"/>
              </w:rPr>
              <w:t>.</w:t>
            </w:r>
          </w:p>
        </w:tc>
      </w:tr>
      <w:tr w:rsidR="00AC3843" w:rsidRPr="008003B9" w14:paraId="787E7ED4" w14:textId="77777777" w:rsidTr="004C2D6C">
        <w:trPr>
          <w:trHeight w:hRule="exact" w:val="370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76763" w14:textId="4C063E6F" w:rsidR="00AC3843" w:rsidRPr="007F1165" w:rsidRDefault="00AC3843" w:rsidP="00AC3843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lastRenderedPageBreak/>
              <w:t>14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EFD86AC" w14:textId="77777777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F2457EB" w14:textId="77777777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04D875A" w14:textId="77777777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94E24EB" w14:textId="0B2042E6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FB31717" w14:textId="4489CDA2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5A2987D" w14:textId="79C0EF0A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99F47BE" w14:textId="6E9040A0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F0C3D07" w14:textId="038DF59C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81420C2" w14:textId="3739B06F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B3252D7" w14:textId="14A0C4A5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6A4ACCE" w14:textId="268643E3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7E7286C" w14:textId="77777777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665F917" w14:textId="05EB1F12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29/7/2021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19CB5" w14:textId="625B6F71" w:rsidR="00AC3843" w:rsidRDefault="00AC3843" w:rsidP="00AC3843">
            <w:pPr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Creación de cuentas de GitLab y GitHub para subir los repositorios de los prototipos</w:t>
            </w:r>
            <w:r w:rsidR="004270B7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a internet y poder enlazarlos con Netlify.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58BD2" w14:textId="4CF18733" w:rsidR="00AC3843" w:rsidRDefault="004270B7" w:rsidP="004270B7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1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1B661" w14:textId="77777777" w:rsidR="00AC3843" w:rsidRDefault="00AC3843" w:rsidP="00AC3843">
            <w:pPr>
              <w:rPr>
                <w:lang w:val="es-EC"/>
              </w:rPr>
            </w:pPr>
          </w:p>
        </w:tc>
      </w:tr>
      <w:tr w:rsidR="00AC3843" w:rsidRPr="0084781D" w14:paraId="47F8CC57" w14:textId="77777777" w:rsidTr="004C2D6C">
        <w:trPr>
          <w:trHeight w:hRule="exact" w:val="370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B8980" w14:textId="77777777" w:rsidR="00AC3843" w:rsidRPr="007F1165" w:rsidRDefault="00AC3843" w:rsidP="00331EFA">
            <w:pPr>
              <w:jc w:val="center"/>
              <w:rPr>
                <w:sz w:val="13"/>
                <w:szCs w:val="13"/>
                <w:lang w:val="es-EC"/>
              </w:rPr>
            </w:pPr>
          </w:p>
          <w:p w14:paraId="532470CC" w14:textId="77777777" w:rsidR="00AC3843" w:rsidRPr="00E125C2" w:rsidRDefault="00AC3843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2BB778D8" w14:textId="77777777" w:rsidR="00AC3843" w:rsidRPr="00E125C2" w:rsidRDefault="00AC3843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7F307BBB" w14:textId="77777777" w:rsidR="00AC3843" w:rsidRPr="00E125C2" w:rsidRDefault="00AC3843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4206A328" w14:textId="66E03445" w:rsidR="00AC3843" w:rsidRDefault="00AC3843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320BE" w14:textId="51C87CE0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5F2DF" w14:textId="77777777" w:rsidR="00AC3843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Subir a Netlify todos los prototipos.</w:t>
            </w:r>
          </w:p>
          <w:p w14:paraId="5DA82405" w14:textId="61268661" w:rsidR="00AC3843" w:rsidRDefault="00DF08C1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hyperlink r:id="rId20" w:history="1">
              <w:r w:rsidR="00AC3843" w:rsidRPr="00C61622">
                <w:rPr>
                  <w:rStyle w:val="Hyperlink"/>
                  <w:rFonts w:ascii="Calibri" w:eastAsia="Calibri" w:hAnsi="Calibri" w:cs="Calibri"/>
                  <w:sz w:val="22"/>
                  <w:szCs w:val="22"/>
                  <w:lang w:val="es-EC"/>
                </w:rPr>
                <w:t>https://app.netlify.com</w:t>
              </w:r>
            </w:hyperlink>
          </w:p>
          <w:p w14:paraId="2F264EFB" w14:textId="5FDDDE5B" w:rsidR="00AC3843" w:rsidRPr="00742FFD" w:rsidRDefault="00AC3843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95294" w14:textId="77777777" w:rsidR="00AC3843" w:rsidRDefault="00AC3843" w:rsidP="0044643A">
            <w:pPr>
              <w:jc w:val="center"/>
              <w:rPr>
                <w:rFonts w:eastAsia="Calibri"/>
                <w:lang w:val="es-EC"/>
              </w:rPr>
            </w:pPr>
          </w:p>
          <w:p w14:paraId="2FB4183C" w14:textId="77777777" w:rsidR="00AC3843" w:rsidRDefault="00AC3843" w:rsidP="0044643A">
            <w:pPr>
              <w:jc w:val="center"/>
              <w:rPr>
                <w:rFonts w:eastAsia="Calibri"/>
                <w:lang w:val="es-EC"/>
              </w:rPr>
            </w:pPr>
          </w:p>
          <w:p w14:paraId="00B5E20E" w14:textId="77777777" w:rsidR="00AC3843" w:rsidRDefault="00AC3843" w:rsidP="0044643A">
            <w:pPr>
              <w:jc w:val="center"/>
              <w:rPr>
                <w:rFonts w:eastAsia="Calibri"/>
                <w:lang w:val="es-EC"/>
              </w:rPr>
            </w:pPr>
          </w:p>
          <w:p w14:paraId="18D73871" w14:textId="77777777" w:rsidR="00AC3843" w:rsidRDefault="00AC3843" w:rsidP="0044643A">
            <w:pPr>
              <w:jc w:val="center"/>
              <w:rPr>
                <w:rFonts w:eastAsia="Calibri"/>
                <w:lang w:val="es-EC"/>
              </w:rPr>
            </w:pPr>
          </w:p>
          <w:p w14:paraId="0A99C3D2" w14:textId="77777777" w:rsidR="00AC3843" w:rsidRDefault="00AC3843" w:rsidP="0044643A">
            <w:pPr>
              <w:jc w:val="center"/>
              <w:rPr>
                <w:rFonts w:eastAsia="Calibri"/>
                <w:lang w:val="es-EC"/>
              </w:rPr>
            </w:pPr>
          </w:p>
          <w:p w14:paraId="78E445C8" w14:textId="2FC5A1F1" w:rsidR="00AC3843" w:rsidRPr="00403F90" w:rsidRDefault="00AC3843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0.20min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F2299" w14:textId="7E98DF10" w:rsidR="00AC3843" w:rsidRDefault="00AC3843" w:rsidP="0044643A">
            <w:pPr>
              <w:pStyle w:val="ListParagraph"/>
              <w:rPr>
                <w:lang w:val="es-EC"/>
              </w:rPr>
            </w:pPr>
            <w:r>
              <w:rPr>
                <w:lang w:val="es-EC"/>
              </w:rPr>
              <w:t>Prototipos del videojuego.</w:t>
            </w:r>
          </w:p>
          <w:p w14:paraId="4E8BC312" w14:textId="1BA2B283" w:rsidR="00AC3843" w:rsidRDefault="00DF08C1" w:rsidP="0044643A">
            <w:pPr>
              <w:pStyle w:val="ListParagraph"/>
              <w:numPr>
                <w:ilvl w:val="0"/>
                <w:numId w:val="3"/>
              </w:numPr>
              <w:rPr>
                <w:lang w:val="es-EC"/>
              </w:rPr>
            </w:pPr>
            <w:hyperlink r:id="rId21" w:history="1">
              <w:r w:rsidR="00AC3843" w:rsidRPr="00C61622">
                <w:rPr>
                  <w:rStyle w:val="Hyperlink"/>
                  <w:lang w:val="es-EC"/>
                </w:rPr>
                <w:t>https://awesome-roentgen-035458.netlify.app</w:t>
              </w:r>
            </w:hyperlink>
          </w:p>
          <w:p w14:paraId="1944D128" w14:textId="53D2DA6B" w:rsidR="00AC3843" w:rsidRDefault="00753B3F" w:rsidP="0044643A">
            <w:pPr>
              <w:pStyle w:val="ListParagraph"/>
              <w:numPr>
                <w:ilvl w:val="0"/>
                <w:numId w:val="3"/>
              </w:numPr>
              <w:rPr>
                <w:lang w:val="es-EC"/>
              </w:rPr>
            </w:pPr>
            <w:hyperlink r:id="rId22" w:history="1">
              <w:r w:rsidR="00AC3843" w:rsidRPr="00C61622">
                <w:rPr>
                  <w:rStyle w:val="Hyperlink"/>
                  <w:lang w:val="es-EC"/>
                </w:rPr>
                <w:t>https://gifted-neumann-7fc702.netlify.app</w:t>
              </w:r>
            </w:hyperlink>
          </w:p>
          <w:p w14:paraId="7F1C31BF" w14:textId="66753281" w:rsidR="00AC3843" w:rsidRDefault="00753B3F" w:rsidP="0044643A">
            <w:pPr>
              <w:pStyle w:val="ListParagraph"/>
              <w:numPr>
                <w:ilvl w:val="0"/>
                <w:numId w:val="3"/>
              </w:numPr>
              <w:rPr>
                <w:lang w:val="es-EC"/>
              </w:rPr>
            </w:pPr>
            <w:hyperlink r:id="rId23" w:history="1">
              <w:r w:rsidR="00AC3843" w:rsidRPr="00C61622">
                <w:rPr>
                  <w:rStyle w:val="Hyperlink"/>
                  <w:lang w:val="es-EC"/>
                </w:rPr>
                <w:t>https://naughty-clarke-498c46.netlify.app</w:t>
              </w:r>
            </w:hyperlink>
          </w:p>
          <w:p w14:paraId="68560B35" w14:textId="05B15525" w:rsidR="00AC3843" w:rsidRPr="00B46A59" w:rsidRDefault="00AC3843" w:rsidP="0044643A">
            <w:pPr>
              <w:pStyle w:val="ListParagraph"/>
              <w:rPr>
                <w:lang w:val="es-EC"/>
              </w:rPr>
            </w:pPr>
          </w:p>
        </w:tc>
      </w:tr>
      <w:tr w:rsidR="0044643A" w:rsidRPr="0084781D" w14:paraId="6238C939" w14:textId="77777777" w:rsidTr="00E125C2">
        <w:trPr>
          <w:trHeight w:hRule="exact" w:val="243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0C2CD" w14:textId="77777777" w:rsidR="0044643A" w:rsidRPr="00B921CB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EC"/>
              </w:rPr>
            </w:pPr>
          </w:p>
          <w:p w14:paraId="2F37795E" w14:textId="77777777" w:rsidR="0044643A" w:rsidRPr="00B921CB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EC"/>
              </w:rPr>
            </w:pPr>
          </w:p>
          <w:p w14:paraId="3D537DE2" w14:textId="77777777" w:rsidR="0044643A" w:rsidRPr="00B921CB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EC"/>
              </w:rPr>
            </w:pPr>
          </w:p>
          <w:p w14:paraId="2EC40883" w14:textId="7F4EF054" w:rsidR="0044643A" w:rsidRDefault="0044643A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 w:rsidR="00DC777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F933F3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5392ECB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E0AA094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1875A70" w14:textId="5DC51D8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30/7/2021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55427" w14:textId="2D207527" w:rsidR="0044643A" w:rsidRPr="00E125C2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E125C2"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Reunión de la presentación d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e los prototipos de los videojuegos, objetivos, reglas y mecánicas.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BB40E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4E25BE3F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3A5F95AD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519A315C" w14:textId="654C1A7A" w:rsidR="0044643A" w:rsidRPr="00E125C2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B13F2" w14:textId="77777777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 xml:space="preserve"> Modelo y mejora del prototipo:</w:t>
            </w:r>
          </w:p>
          <w:p w14:paraId="23067C56" w14:textId="77777777" w:rsidR="0044643A" w:rsidRDefault="0044643A" w:rsidP="0044643A">
            <w:pPr>
              <w:rPr>
                <w:lang w:val="es-EC"/>
              </w:rPr>
            </w:pPr>
          </w:p>
          <w:p w14:paraId="2364846B" w14:textId="43F5361B" w:rsidR="0044643A" w:rsidRPr="00E125C2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Eliminar, Agregar, Combinar y Cambiar.</w:t>
            </w:r>
          </w:p>
        </w:tc>
      </w:tr>
      <w:tr w:rsidR="0044643A" w:rsidRPr="0084781D" w14:paraId="12546756" w14:textId="77777777" w:rsidTr="003511F8">
        <w:trPr>
          <w:trHeight w:hRule="exact" w:val="41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C6D12" w14:textId="77777777" w:rsidR="0044643A" w:rsidRPr="00E125C2" w:rsidRDefault="0044643A" w:rsidP="00331EFA">
            <w:pPr>
              <w:jc w:val="center"/>
              <w:rPr>
                <w:lang w:val="es-EC"/>
              </w:rPr>
            </w:pPr>
          </w:p>
          <w:p w14:paraId="21410B75" w14:textId="77777777" w:rsidR="0044643A" w:rsidRPr="00E125C2" w:rsidRDefault="0044643A" w:rsidP="00331EFA">
            <w:pPr>
              <w:jc w:val="center"/>
              <w:rPr>
                <w:lang w:val="es-EC"/>
              </w:rPr>
            </w:pPr>
          </w:p>
          <w:p w14:paraId="576138A8" w14:textId="0E0D198F" w:rsidR="0044643A" w:rsidRDefault="0044643A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1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7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AE753" w14:textId="0EB2955D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418CE99" w14:textId="51B1CB3E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1/8/2021</w:t>
            </w:r>
          </w:p>
          <w:p w14:paraId="7BCAC437" w14:textId="51893943" w:rsidR="0044643A" w:rsidRDefault="0044643A" w:rsidP="0044643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78862" w14:textId="5D32E4C4" w:rsidR="0044643A" w:rsidRPr="00292B1E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292B1E">
              <w:rPr>
                <w:rFonts w:ascii="Calibri" w:eastAsia="Calibri" w:hAnsi="Calibri" w:cs="Calibri"/>
                <w:sz w:val="22"/>
                <w:szCs w:val="22"/>
                <w:lang w:val="es-EC"/>
              </w:rPr>
              <w:t>Correcci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ón y mejora del prototipo, subir a Netlify, desarrollar la documentación y el videojuego.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B297C" w14:textId="77777777" w:rsidR="0044643A" w:rsidRDefault="0044643A" w:rsidP="0044643A">
            <w:pPr>
              <w:ind w:left="723" w:right="727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1F975F7D" w14:textId="1700A6FA" w:rsidR="0044643A" w:rsidRPr="00292B1E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7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C7D9C" w14:textId="77777777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Links del video de la quinta y sexta reunión llevada a cabo:</w:t>
            </w:r>
          </w:p>
          <w:p w14:paraId="735D3E08" w14:textId="14C96BDA" w:rsidR="0044643A" w:rsidRDefault="00753B3F" w:rsidP="0044643A">
            <w:pPr>
              <w:rPr>
                <w:lang w:val="es-EC"/>
              </w:rPr>
            </w:pPr>
            <w:hyperlink r:id="rId24" w:history="1">
              <w:r w:rsidR="0044643A" w:rsidRPr="00213795">
                <w:rPr>
                  <w:rStyle w:val="Hyperlink"/>
                  <w:lang w:val="es-EC"/>
                </w:rPr>
                <w:t>https://drive.google.com/file/d/1bO_Kc_ufLTOIhdp-fND_CHdcLMjSyD_3/view?usp=sharing</w:t>
              </w:r>
            </w:hyperlink>
          </w:p>
          <w:p w14:paraId="12B6B5C7" w14:textId="77777777" w:rsidR="0044643A" w:rsidRDefault="0044643A" w:rsidP="0044643A">
            <w:pPr>
              <w:rPr>
                <w:lang w:val="es-EC"/>
              </w:rPr>
            </w:pPr>
          </w:p>
          <w:p w14:paraId="30A229F8" w14:textId="0CD8ABE7" w:rsidR="0044643A" w:rsidRDefault="00753B3F" w:rsidP="0044643A">
            <w:pPr>
              <w:rPr>
                <w:lang w:val="es-EC"/>
              </w:rPr>
            </w:pPr>
            <w:hyperlink r:id="rId25" w:history="1">
              <w:r w:rsidR="0044643A" w:rsidRPr="00213795">
                <w:rPr>
                  <w:rStyle w:val="Hyperlink"/>
                  <w:lang w:val="es-EC"/>
                </w:rPr>
                <w:t>https://drive.google.com/file/d/1cYwXK4n9GFDIWML7HDFltCBKtYhEZhSN/view?usp=sharing</w:t>
              </w:r>
            </w:hyperlink>
          </w:p>
          <w:p w14:paraId="21063781" w14:textId="77777777" w:rsidR="0044643A" w:rsidRDefault="0044643A" w:rsidP="0044643A">
            <w:pPr>
              <w:rPr>
                <w:lang w:val="es-EC"/>
              </w:rPr>
            </w:pPr>
          </w:p>
          <w:p w14:paraId="5ADAA9FC" w14:textId="09484F66" w:rsidR="0044643A" w:rsidRDefault="00753B3F" w:rsidP="0044643A">
            <w:pPr>
              <w:rPr>
                <w:lang w:val="es-EC"/>
              </w:rPr>
            </w:pPr>
            <w:hyperlink r:id="rId26" w:history="1">
              <w:r w:rsidR="0044643A" w:rsidRPr="00213795">
                <w:rPr>
                  <w:rStyle w:val="Hyperlink"/>
                  <w:lang w:val="es-EC"/>
                </w:rPr>
                <w:t>https://drive.google.com/file/d/1oK4vOS0bhUv8Gvlk49ORKr2NaOoxWgBw/view?usp=sharing</w:t>
              </w:r>
            </w:hyperlink>
          </w:p>
          <w:p w14:paraId="0D370200" w14:textId="0E2920C4" w:rsidR="0044643A" w:rsidRPr="00292B1E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33447F6C" w14:textId="77777777" w:rsidTr="003511F8">
        <w:trPr>
          <w:trHeight w:hRule="exact" w:val="41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293BA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153C0021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11F0CC8A" w14:textId="639F5453" w:rsidR="0044643A" w:rsidRPr="00E125C2" w:rsidRDefault="0044643A" w:rsidP="00331EFA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  <w:r w:rsidR="00DC7772">
              <w:rPr>
                <w:lang w:val="es-EC"/>
              </w:rPr>
              <w:t>8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E5C48" w14:textId="698263FC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2/8/2021</w:t>
            </w:r>
          </w:p>
          <w:p w14:paraId="5DE3870C" w14:textId="77777777" w:rsidR="0044643A" w:rsidRDefault="0044643A" w:rsidP="0044643A">
            <w:pPr>
              <w:rPr>
                <w:rFonts w:eastAsia="Calibri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0CB0C" w14:textId="19DE713F" w:rsidR="0044643A" w:rsidRPr="00292B1E" w:rsidRDefault="0044643A" w:rsidP="0044643A">
            <w:pPr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Continuación del curso, sección JavaScript parte 1.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A7696" w14:textId="353DB99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9F036" w14:textId="77777777" w:rsidR="0044643A" w:rsidRDefault="0044643A" w:rsidP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curso:</w:t>
            </w:r>
          </w:p>
          <w:p w14:paraId="5CE40945" w14:textId="15313C95" w:rsidR="0044643A" w:rsidRDefault="00753B3F" w:rsidP="0044643A">
            <w:pPr>
              <w:rPr>
                <w:lang w:val="es-EC"/>
              </w:rPr>
            </w:pPr>
            <w:hyperlink r:id="rId27" w:anchor="overview" w:history="1">
              <w:r w:rsidR="0044643A" w:rsidRPr="00997770">
                <w:rPr>
                  <w:rStyle w:val="Hyperlink"/>
                  <w:lang w:val="es-EC"/>
                </w:rPr>
                <w:t>https://www.udemy.com/course/universidad-desarrollo-web-moderno-html-css-javascript-html5-css3/learn/lecture/25306636?start=0#overview</w:t>
              </w:r>
            </w:hyperlink>
          </w:p>
        </w:tc>
      </w:tr>
      <w:tr w:rsidR="0044643A" w:rsidRPr="0084781D" w14:paraId="3648FD61" w14:textId="77777777" w:rsidTr="003511F8">
        <w:trPr>
          <w:trHeight w:hRule="exact" w:val="41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25F84" w14:textId="3E997E4B" w:rsidR="0044643A" w:rsidRPr="00E125C2" w:rsidRDefault="0044643A" w:rsidP="00331EFA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1</w:t>
            </w:r>
            <w:r w:rsidR="00DC7772">
              <w:rPr>
                <w:lang w:val="es-EC"/>
              </w:rPr>
              <w:t>9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2ACE3" w14:textId="4C7667DA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3/8/2021</w:t>
            </w:r>
          </w:p>
          <w:p w14:paraId="07B73AAD" w14:textId="77777777" w:rsidR="0044643A" w:rsidRDefault="0044643A" w:rsidP="0044643A">
            <w:pPr>
              <w:rPr>
                <w:rFonts w:eastAsia="Calibri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2ABBB" w14:textId="6E88DD18" w:rsidR="0044643A" w:rsidRPr="00292B1E" w:rsidRDefault="0044643A" w:rsidP="0044643A">
            <w:pPr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Continuación del curso, sección JavaScript parte 2.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2F734" w14:textId="1EDF0C1C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DE85D" w14:textId="77777777" w:rsidR="0044643A" w:rsidRDefault="0044643A" w:rsidP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curso:</w:t>
            </w:r>
          </w:p>
          <w:p w14:paraId="1A2270AB" w14:textId="6DF7EF28" w:rsidR="0044643A" w:rsidRDefault="00753B3F" w:rsidP="0044643A">
            <w:pPr>
              <w:rPr>
                <w:lang w:val="es-EC"/>
              </w:rPr>
            </w:pPr>
            <w:hyperlink r:id="rId28" w:anchor="overview" w:history="1">
              <w:r w:rsidR="0044643A" w:rsidRPr="00997770">
                <w:rPr>
                  <w:rStyle w:val="Hyperlink"/>
                  <w:lang w:val="es-EC"/>
                </w:rPr>
                <w:t>https://www.udemy.com/course/universidad-desarrollo-web-moderno-html-css-javascript-html5-css3/learn/lecture/25306636?start=0#overview</w:t>
              </w:r>
            </w:hyperlink>
          </w:p>
        </w:tc>
      </w:tr>
      <w:tr w:rsidR="0044643A" w:rsidRPr="0084781D" w14:paraId="39781477" w14:textId="77777777" w:rsidTr="00411383">
        <w:trPr>
          <w:trHeight w:hRule="exact" w:val="41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E9A1F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59AB16FF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357B0381" w14:textId="77777777" w:rsidR="0044643A" w:rsidRDefault="0044643A" w:rsidP="00331EFA">
            <w:pPr>
              <w:jc w:val="center"/>
              <w:rPr>
                <w:lang w:val="es-EC"/>
              </w:rPr>
            </w:pPr>
          </w:p>
          <w:p w14:paraId="2ED113D4" w14:textId="4834148D" w:rsidR="0044643A" w:rsidRPr="00E125C2" w:rsidRDefault="00DC7772" w:rsidP="00331EFA">
            <w:pPr>
              <w:jc w:val="center"/>
              <w:rPr>
                <w:lang w:val="es-EC"/>
              </w:rPr>
            </w:pPr>
            <w:r>
              <w:rPr>
                <w:lang w:val="es-EC"/>
              </w:rPr>
              <w:t>20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FD7503E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E824926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05D7175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68C98E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0827D01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6244B47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5B5609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B80917A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2B2D480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B9F0BD3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37AB56E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C34161C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E8DFFB5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8C462E6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7995B86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5AEB81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3C4A19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11793F8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8334BDF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79D2EB6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F7A99A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57AEBD6" w14:textId="5415D0CA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4/8/2021</w:t>
            </w:r>
          </w:p>
          <w:p w14:paraId="25F27B4B" w14:textId="69E7228B" w:rsidR="0044643A" w:rsidRDefault="0044643A" w:rsidP="0044643A">
            <w:pPr>
              <w:ind w:left="102"/>
              <w:rPr>
                <w:rFonts w:eastAsia="Calibri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0A677" w14:textId="70941DAA" w:rsidR="0044643A" w:rsidRPr="00292B1E" w:rsidRDefault="0044643A" w:rsidP="0044643A">
            <w:pPr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Continuación del curso, sección JavaScript parte 3.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F023E" w14:textId="508DE01A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EB449" w14:textId="77777777" w:rsidR="0044643A" w:rsidRDefault="0044643A" w:rsidP="0044643A">
            <w:pPr>
              <w:rPr>
                <w:lang w:val="es-EC"/>
              </w:rPr>
            </w:pPr>
            <w:proofErr w:type="gramStart"/>
            <w:r>
              <w:rPr>
                <w:lang w:val="es-EC"/>
              </w:rPr>
              <w:t>Link</w:t>
            </w:r>
            <w:proofErr w:type="gramEnd"/>
            <w:r>
              <w:rPr>
                <w:lang w:val="es-EC"/>
              </w:rPr>
              <w:t xml:space="preserve"> del curso:</w:t>
            </w:r>
          </w:p>
          <w:p w14:paraId="52F5C449" w14:textId="72773DF1" w:rsidR="0044643A" w:rsidRDefault="00DF08C1" w:rsidP="0044643A">
            <w:pPr>
              <w:rPr>
                <w:lang w:val="es-EC"/>
              </w:rPr>
            </w:pPr>
            <w:hyperlink r:id="rId29" w:anchor="overview" w:history="1">
              <w:r w:rsidR="0044643A" w:rsidRPr="00997770">
                <w:rPr>
                  <w:rStyle w:val="Hyperlink"/>
                  <w:lang w:val="es-EC"/>
                </w:rPr>
                <w:t>https://www.udemy.com/course/universidad-desarrollo-web-moderno-html-css-javascript-html5-css3/learn/lecture/25306636?start=0#overview</w:t>
              </w:r>
            </w:hyperlink>
          </w:p>
        </w:tc>
      </w:tr>
      <w:tr w:rsidR="0044643A" w:rsidRPr="0084781D" w14:paraId="09846609" w14:textId="77777777" w:rsidTr="00411383">
        <w:trPr>
          <w:trHeight w:hRule="exact" w:val="41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E8875" w14:textId="2443D8F6" w:rsidR="0044643A" w:rsidRPr="00E125C2" w:rsidRDefault="00DC7772" w:rsidP="00331EFA">
            <w:pPr>
              <w:jc w:val="center"/>
              <w:rPr>
                <w:sz w:val="19"/>
                <w:szCs w:val="19"/>
                <w:lang w:val="es-EC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21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FB5EA09" w14:textId="59432BB1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5257E" w14:textId="5E37C8E9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Corregir documento de Power Point con las mecánicas, funcionalidades y reglas.</w:t>
            </w:r>
          </w:p>
          <w:p w14:paraId="4ADB8759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10E04D17" w14:textId="774FB150" w:rsidR="0044643A" w:rsidRPr="00292B1E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Adicionalmente se revisó la ortografía y el contenido en general buscando ser más específicos y concisos.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A1B77" w14:textId="6F0DB9FA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1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AE135" w14:textId="151BFE8D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Enlace del documento:</w:t>
            </w:r>
          </w:p>
          <w:p w14:paraId="246C999F" w14:textId="72D046F3" w:rsidR="0044643A" w:rsidRDefault="00DF08C1" w:rsidP="0044643A">
            <w:pPr>
              <w:rPr>
                <w:lang w:val="es-EC"/>
              </w:rPr>
            </w:pPr>
            <w:hyperlink r:id="rId30" w:history="1">
              <w:r w:rsidR="0044643A" w:rsidRPr="004D53B6">
                <w:rPr>
                  <w:rStyle w:val="Hyperlink"/>
                  <w:lang w:val="es-EC"/>
                </w:rPr>
                <w:t>https://drive.google.com/file/d/1AlI0x0bMzbda4mt-_0Tv6TIozE_wQbDU/view?usp=sharing</w:t>
              </w:r>
            </w:hyperlink>
          </w:p>
          <w:p w14:paraId="20FC48DF" w14:textId="162BABDA" w:rsidR="0044643A" w:rsidRDefault="0044643A" w:rsidP="0044643A">
            <w:pPr>
              <w:rPr>
                <w:lang w:val="es-EC"/>
              </w:rPr>
            </w:pPr>
          </w:p>
        </w:tc>
      </w:tr>
      <w:tr w:rsidR="0044643A" w:rsidRPr="00C23E96" w14:paraId="539731B5" w14:textId="77777777" w:rsidTr="00411383">
        <w:trPr>
          <w:trHeight w:hRule="exact" w:val="41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1B2CB" w14:textId="0E4767E1" w:rsidR="0044643A" w:rsidRPr="006B3BE3" w:rsidRDefault="00DC7772" w:rsidP="00331EFA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22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4EBD7" w14:textId="697EB4EA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865A2" w14:textId="63BA7BD6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8160A4"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ón revisión de juegos y nuevas propuestas para mejorarlos.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FB91E" w14:textId="5F6C95C4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D6F63" w14:textId="77777777" w:rsidR="0044643A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1ED287F8" w14:textId="77777777" w:rsidTr="0024593A">
        <w:trPr>
          <w:trHeight w:hRule="exact" w:val="2809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CFD99" w14:textId="77777777" w:rsidR="0044643A" w:rsidRPr="00292B1E" w:rsidRDefault="0044643A" w:rsidP="00331EFA">
            <w:pPr>
              <w:jc w:val="center"/>
              <w:rPr>
                <w:sz w:val="26"/>
                <w:szCs w:val="26"/>
                <w:lang w:val="es-EC"/>
              </w:rPr>
            </w:pPr>
          </w:p>
          <w:p w14:paraId="4C69A8A1" w14:textId="2439B5CD" w:rsidR="0044643A" w:rsidRDefault="0044643A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A9CB23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B1B380C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517F853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70970A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CC7956A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220848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47E7194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F04D1A5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4EEBC5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E6CD568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309480F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E9C6983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3D6CDF6" w14:textId="161E2C76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5/8/2021</w:t>
            </w:r>
          </w:p>
          <w:p w14:paraId="4C08C90B" w14:textId="534ABF29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06AB9" w14:textId="024B535D" w:rsidR="0044643A" w:rsidRPr="008160A4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Requerimientos gráficos y sonoros para agregar en el videojuego. Pantallas con diseño focalizado para un usuario final.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EBA43" w14:textId="143F0221" w:rsidR="0044643A" w:rsidRPr="008160A4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6C576" w14:textId="4315197F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Enlace del documento:</w:t>
            </w:r>
          </w:p>
          <w:p w14:paraId="5ECC43BB" w14:textId="45590AAB" w:rsidR="0044643A" w:rsidRDefault="00DF08C1" w:rsidP="0044643A">
            <w:pPr>
              <w:rPr>
                <w:lang w:val="es-EC"/>
              </w:rPr>
            </w:pPr>
            <w:hyperlink r:id="rId31" w:history="1">
              <w:r w:rsidR="0044643A" w:rsidRPr="004D53B6">
                <w:rPr>
                  <w:rStyle w:val="Hyperlink"/>
                  <w:lang w:val="es-EC"/>
                </w:rPr>
                <w:t>https://drive.google.com/file/d/1NcJ3I879S7Z-qoVRzPOma32m8XYXHNfy/view?usp=sharing</w:t>
              </w:r>
            </w:hyperlink>
          </w:p>
          <w:p w14:paraId="2D2C7D60" w14:textId="2B1EFC92" w:rsidR="0044643A" w:rsidRPr="008160A4" w:rsidRDefault="0044643A" w:rsidP="0044643A">
            <w:pPr>
              <w:rPr>
                <w:lang w:val="es-EC"/>
              </w:rPr>
            </w:pPr>
          </w:p>
        </w:tc>
      </w:tr>
      <w:tr w:rsidR="0044643A" w:rsidRPr="00AE63A3" w14:paraId="43CB242C" w14:textId="77777777" w:rsidTr="0024593A">
        <w:trPr>
          <w:trHeight w:hRule="exact" w:val="215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70280" w14:textId="77777777" w:rsidR="0044643A" w:rsidRPr="008160A4" w:rsidRDefault="0044643A" w:rsidP="00331EFA">
            <w:pPr>
              <w:jc w:val="center"/>
              <w:rPr>
                <w:lang w:val="es-EC"/>
              </w:rPr>
            </w:pPr>
          </w:p>
          <w:p w14:paraId="40E78DF7" w14:textId="77777777" w:rsidR="0044643A" w:rsidRPr="008160A4" w:rsidRDefault="0044643A" w:rsidP="00331EFA">
            <w:pPr>
              <w:jc w:val="center"/>
              <w:rPr>
                <w:lang w:val="es-EC"/>
              </w:rPr>
            </w:pPr>
          </w:p>
          <w:p w14:paraId="0E3E0FAE" w14:textId="77777777" w:rsidR="0044643A" w:rsidRPr="008160A4" w:rsidRDefault="0044643A" w:rsidP="00331EFA">
            <w:pPr>
              <w:jc w:val="center"/>
              <w:rPr>
                <w:sz w:val="26"/>
                <w:szCs w:val="26"/>
                <w:lang w:val="es-EC"/>
              </w:rPr>
            </w:pPr>
          </w:p>
          <w:p w14:paraId="7DEC3C9B" w14:textId="0721A5E7" w:rsidR="0044643A" w:rsidRDefault="0044643A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4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2F5089" w14:textId="11B0DE42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FFB2E" w14:textId="643D674D" w:rsidR="0044643A" w:rsidRPr="00742FFD" w:rsidRDefault="0044643A" w:rsidP="0044643A">
            <w:pPr>
              <w:ind w:left="102" w:right="67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para definir los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assets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FBBFC" w14:textId="1D5A0758" w:rsidR="0044643A" w:rsidRPr="00AE63A3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B66FF" w14:textId="77777777" w:rsidR="0044643A" w:rsidRPr="00AE63A3" w:rsidRDefault="0044643A" w:rsidP="0044643A">
            <w:pPr>
              <w:rPr>
                <w:lang w:val="es-EC"/>
              </w:rPr>
            </w:pPr>
          </w:p>
        </w:tc>
      </w:tr>
      <w:tr w:rsidR="0044643A" w:rsidRPr="00B0065B" w14:paraId="4E056CC2" w14:textId="77777777" w:rsidTr="0024593A">
        <w:trPr>
          <w:trHeight w:hRule="exact" w:val="216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263A7" w14:textId="0EF232D2" w:rsidR="0044643A" w:rsidRPr="008160A4" w:rsidRDefault="0044643A" w:rsidP="00331EFA">
            <w:pPr>
              <w:jc w:val="center"/>
              <w:rPr>
                <w:lang w:val="es-EC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65CB4B" w14:textId="0745AF03" w:rsidR="0044643A" w:rsidRPr="00CD39DE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4DCFB" w14:textId="5A25ABFF" w:rsidR="0044643A" w:rsidRDefault="0044643A" w:rsidP="0044643A">
            <w:pPr>
              <w:ind w:left="102" w:right="67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con Alejo y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GamerZ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para la revisión de los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assets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de cada grupo, y recomendaciones a los avances de los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jeugos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. 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E4FC4" w14:textId="3DC539C9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6F017" w14:textId="77777777" w:rsidR="0044643A" w:rsidRPr="00AE63A3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08B725F0" w14:textId="77777777" w:rsidTr="0024593A">
        <w:trPr>
          <w:trHeight w:hRule="exact" w:val="207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11FC1" w14:textId="62492AC3" w:rsidR="0044643A" w:rsidRPr="00CD39DE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BF3C1" w14:textId="12EA293B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2E5E8" w14:textId="4D504AB7" w:rsidR="0044643A" w:rsidRDefault="0044643A" w:rsidP="0044643A">
            <w:pPr>
              <w:ind w:left="102" w:right="67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de MasterChefEC para maquetar y corregir los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assets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del videojuego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MasterShotterBall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AC5B8" w14:textId="343DCD99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0C1DB" w14:textId="77777777" w:rsidR="0044643A" w:rsidRDefault="0044643A" w:rsidP="0044643A">
            <w:pPr>
              <w:rPr>
                <w:lang w:val="es-EC"/>
              </w:rPr>
            </w:pPr>
            <w:r w:rsidRPr="00445E10">
              <w:rPr>
                <w:lang w:val="es-EC"/>
              </w:rPr>
              <w:t xml:space="preserve">Enlace del </w:t>
            </w:r>
            <w:r>
              <w:rPr>
                <w:lang w:val="es-EC"/>
              </w:rPr>
              <w:t>documento:</w:t>
            </w:r>
          </w:p>
          <w:p w14:paraId="66FCD597" w14:textId="45D9DAE1" w:rsidR="0044643A" w:rsidRPr="00445E10" w:rsidRDefault="00DF08C1" w:rsidP="0044643A">
            <w:pPr>
              <w:rPr>
                <w:lang w:val="es-EC"/>
              </w:rPr>
            </w:pPr>
            <w:hyperlink r:id="rId32" w:history="1">
              <w:r w:rsidR="0044643A" w:rsidRPr="009A2D63">
                <w:rPr>
                  <w:rStyle w:val="Hyperlink"/>
                  <w:lang w:val="es-EC"/>
                </w:rPr>
                <w:t>https://drive.google.com/file/d/1sCbWdpzqRqecCzp1Ql6U1Pb_ap8I4IhN/view?usp=sharing</w:t>
              </w:r>
            </w:hyperlink>
          </w:p>
          <w:p w14:paraId="45AFEA2A" w14:textId="54128ECB" w:rsidR="0044643A" w:rsidRPr="00445E10" w:rsidRDefault="0044643A" w:rsidP="0044643A">
            <w:pPr>
              <w:rPr>
                <w:lang w:val="es-EC"/>
              </w:rPr>
            </w:pPr>
          </w:p>
        </w:tc>
      </w:tr>
      <w:tr w:rsidR="0044643A" w:rsidRPr="001406B8" w14:paraId="2DA35013" w14:textId="77777777" w:rsidTr="001406B8">
        <w:trPr>
          <w:trHeight w:hRule="exact" w:val="325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7763D" w14:textId="77777777" w:rsidR="0044643A" w:rsidRPr="00AE63A3" w:rsidRDefault="0044643A" w:rsidP="00331EFA">
            <w:pPr>
              <w:jc w:val="center"/>
              <w:rPr>
                <w:sz w:val="13"/>
                <w:szCs w:val="13"/>
                <w:lang w:val="es-EC"/>
              </w:rPr>
            </w:pPr>
          </w:p>
          <w:p w14:paraId="61BFDC39" w14:textId="3E082374" w:rsidR="0044643A" w:rsidRDefault="0044643A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7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7868C" w14:textId="07C49DE9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CE3B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Reunión para la revisión de calidad del producto que se pretende entregar.</w:t>
            </w:r>
          </w:p>
          <w:p w14:paraId="335D70CE" w14:textId="60795001" w:rsidR="0044643A" w:rsidRPr="00742FFD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Pruebas Unitarias y correcciones.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DD036" w14:textId="007A6F8E" w:rsidR="0044643A" w:rsidRPr="001406B8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4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97C52" w14:textId="23A380B2" w:rsidR="0044643A" w:rsidRPr="001406B8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 xml:space="preserve"> Testing</w:t>
            </w:r>
          </w:p>
        </w:tc>
      </w:tr>
      <w:tr w:rsidR="0044643A" w:rsidRPr="0084781D" w14:paraId="6FEA5D7A" w14:textId="77777777" w:rsidTr="0047287E">
        <w:trPr>
          <w:trHeight w:hRule="exact" w:val="325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60DAA" w14:textId="4227FB84" w:rsidR="0044643A" w:rsidRPr="00AE63A3" w:rsidRDefault="0044643A" w:rsidP="00331EFA">
            <w:pPr>
              <w:jc w:val="center"/>
              <w:rPr>
                <w:sz w:val="13"/>
                <w:szCs w:val="13"/>
                <w:lang w:val="es-EC"/>
              </w:rPr>
            </w:pPr>
            <w:r>
              <w:rPr>
                <w:rFonts w:eastAsia="Calibri"/>
              </w:rPr>
              <w:lastRenderedPageBreak/>
              <w:t>2</w:t>
            </w:r>
            <w:r w:rsidR="00DC7772">
              <w:rPr>
                <w:rFonts w:eastAsia="Calibri"/>
              </w:rPr>
              <w:t>8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B2AEE11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59844B6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462FABE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44373D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09912F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C563C1C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8C68D1A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D283049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1869ECC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39B842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A25C4DA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5073297" w14:textId="202A19A0" w:rsidR="0044643A" w:rsidRDefault="0044643A" w:rsidP="0044643A">
            <w:pPr>
              <w:ind w:left="102"/>
              <w:rPr>
                <w:rFonts w:eastAsia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2FD8E" w14:textId="77777777" w:rsidR="0044643A" w:rsidRDefault="0044643A" w:rsidP="0044643A">
            <w:pPr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Finalización del curso de JavaScript.</w:t>
            </w:r>
          </w:p>
          <w:p w14:paraId="0D79DAEB" w14:textId="77777777" w:rsidR="0044643A" w:rsidRDefault="0044643A" w:rsidP="0044643A">
            <w:pPr>
              <w:rPr>
                <w:rFonts w:eastAsia="Calibri"/>
                <w:lang w:val="es-EC"/>
              </w:rPr>
            </w:pPr>
          </w:p>
          <w:p w14:paraId="6D9DAA41" w14:textId="77777777" w:rsidR="0044643A" w:rsidRDefault="0044643A" w:rsidP="0044643A">
            <w:pPr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Curso de Firebase para realizar el Login.</w:t>
            </w:r>
          </w:p>
          <w:p w14:paraId="002C79D7" w14:textId="5F0F6B8B" w:rsidR="0044643A" w:rsidRDefault="0044643A" w:rsidP="0044643A">
            <w:pPr>
              <w:rPr>
                <w:rFonts w:eastAsia="Calibri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0050C" w14:textId="7777777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</w:p>
          <w:p w14:paraId="454ADC4F" w14:textId="3B481D8C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EEAE3" w14:textId="77777777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Enlace del curso de Firebase:</w:t>
            </w:r>
          </w:p>
          <w:p w14:paraId="14A9AF14" w14:textId="438F4BD6" w:rsidR="0044643A" w:rsidRDefault="00DF08C1" w:rsidP="0044643A">
            <w:pPr>
              <w:rPr>
                <w:lang w:val="es-EC"/>
              </w:rPr>
            </w:pPr>
            <w:hyperlink r:id="rId33" w:history="1">
              <w:r w:rsidR="0044643A" w:rsidRPr="00997770">
                <w:rPr>
                  <w:rStyle w:val="Hyperlink"/>
                  <w:lang w:val="es-EC"/>
                </w:rPr>
                <w:t>https://www.youtube.com/watch?v=1rLBjRF0ep0</w:t>
              </w:r>
            </w:hyperlink>
          </w:p>
          <w:p w14:paraId="63F2AD2C" w14:textId="7062AD92" w:rsidR="0044643A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786B32C1" w14:textId="77777777" w:rsidTr="0024593A">
        <w:trPr>
          <w:trHeight w:hRule="exact" w:val="387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BFC06" w14:textId="07571C2A" w:rsidR="0044643A" w:rsidRPr="00AE63A3" w:rsidRDefault="0044643A" w:rsidP="00331EFA">
            <w:pPr>
              <w:jc w:val="center"/>
              <w:rPr>
                <w:sz w:val="13"/>
                <w:szCs w:val="13"/>
                <w:lang w:val="es-EC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2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02EF3" w14:textId="7FA8D0BD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5DFAB" w14:textId="24CB7065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Arte conceptual y solicitud de sonido para implementar en el videojuego.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2703A" w14:textId="4730E1F2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F81C86" w14:textId="06560E6A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 xml:space="preserve"> Mejora en el diseño, con el fin de que sea un juego amigable y con buen ambiente para el usuario.</w:t>
            </w:r>
          </w:p>
        </w:tc>
      </w:tr>
      <w:tr w:rsidR="0044643A" w:rsidRPr="0084781D" w14:paraId="54696050" w14:textId="77777777" w:rsidTr="0024593A">
        <w:trPr>
          <w:trHeight w:hRule="exact" w:val="414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948D2" w14:textId="0FAA899B" w:rsidR="0044643A" w:rsidRPr="00261774" w:rsidRDefault="00DC7772" w:rsidP="00331EFA">
            <w:pPr>
              <w:jc w:val="center"/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30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40180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6/8/2021</w:t>
            </w:r>
          </w:p>
          <w:p w14:paraId="359B940E" w14:textId="25CA44E6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-7/8/2021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9195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Reunión para crear el LogIn en Firebase, el ingreso se permite con Google y Facebook.</w:t>
            </w:r>
          </w:p>
          <w:p w14:paraId="65F7F073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2C8BA8EA" w14:textId="79A2068D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Adicionalmente una tabla de scores con los 10 puntajes más altos del videojuego.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BEBF5" w14:textId="385F3E87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7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E8681" w14:textId="77777777" w:rsidR="0044643A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Documentos de Firebase:</w:t>
            </w:r>
          </w:p>
          <w:p w14:paraId="31AAC4F4" w14:textId="77777777" w:rsidR="0044643A" w:rsidRDefault="00DF08C1" w:rsidP="0044643A">
            <w:pPr>
              <w:rPr>
                <w:lang w:val="es-EC"/>
              </w:rPr>
            </w:pPr>
            <w:hyperlink r:id="rId34" w:history="1">
              <w:r w:rsidR="0044643A" w:rsidRPr="009A2D63">
                <w:rPr>
                  <w:rStyle w:val="Hyperlink"/>
                  <w:lang w:val="es-EC"/>
                </w:rPr>
                <w:t>https://drive.google.com/drive/folders/1El6KVieIXmKKC_AwYgzdFARoG4hrOb4O?usp=sharing</w:t>
              </w:r>
            </w:hyperlink>
          </w:p>
          <w:p w14:paraId="03F7CC68" w14:textId="77777777" w:rsidR="0044643A" w:rsidRDefault="0044643A" w:rsidP="0044643A">
            <w:pPr>
              <w:rPr>
                <w:lang w:val="es-EC"/>
              </w:rPr>
            </w:pPr>
          </w:p>
        </w:tc>
      </w:tr>
      <w:tr w:rsidR="0044643A" w:rsidRPr="00755909" w14:paraId="536084E2" w14:textId="77777777" w:rsidTr="001864BF">
        <w:trPr>
          <w:trHeight w:hRule="exact" w:val="325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5FA33" w14:textId="71DCC199" w:rsidR="0044643A" w:rsidRPr="00261774" w:rsidRDefault="00DC7772" w:rsidP="00331EFA">
            <w:pPr>
              <w:jc w:val="center"/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lastRenderedPageBreak/>
              <w:t>31</w:t>
            </w:r>
          </w:p>
        </w:tc>
        <w:tc>
          <w:tcPr>
            <w:tcW w:w="13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FFA7C3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D9E5A27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727311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2DBAE1A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B559FE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F8AC0E0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3C3C04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5CAD22F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9575D8B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0381630" w14:textId="40EE198F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7/8/2021</w:t>
            </w:r>
          </w:p>
          <w:p w14:paraId="2E7C4F78" w14:textId="450AA8A0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1795F" w14:textId="3DEFDCC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1era parte de la reunión para la revisión de los prototipos de los videojuegos con LogIn y algunos detalles más propuestos en la reunión del 5/8/2021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A15FE" w14:textId="7B1C3090" w:rsidR="0044643A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A7B14" w14:textId="77777777" w:rsidR="0044643A" w:rsidRDefault="0044643A" w:rsidP="0044643A">
            <w:pPr>
              <w:rPr>
                <w:lang w:val="es-EC"/>
              </w:rPr>
            </w:pPr>
          </w:p>
        </w:tc>
      </w:tr>
      <w:tr w:rsidR="0044643A" w:rsidRPr="0084781D" w14:paraId="76CC2240" w14:textId="77777777" w:rsidTr="001864BF">
        <w:trPr>
          <w:trHeight w:hRule="exact" w:val="251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F7871" w14:textId="77777777" w:rsidR="0044643A" w:rsidRPr="00A21816" w:rsidRDefault="0044643A" w:rsidP="00331EFA">
            <w:pPr>
              <w:jc w:val="center"/>
              <w:rPr>
                <w:sz w:val="13"/>
                <w:szCs w:val="13"/>
                <w:lang w:val="es-EC"/>
              </w:rPr>
            </w:pPr>
          </w:p>
          <w:p w14:paraId="738C5C3E" w14:textId="77777777" w:rsidR="0044643A" w:rsidRPr="00A21816" w:rsidRDefault="0044643A" w:rsidP="00331EFA">
            <w:pPr>
              <w:jc w:val="center"/>
              <w:rPr>
                <w:lang w:val="es-EC"/>
              </w:rPr>
            </w:pPr>
          </w:p>
          <w:p w14:paraId="6ABBA484" w14:textId="77777777" w:rsidR="0044643A" w:rsidRPr="00A21816" w:rsidRDefault="0044643A" w:rsidP="00331EFA">
            <w:pPr>
              <w:jc w:val="center"/>
              <w:rPr>
                <w:lang w:val="es-EC"/>
              </w:rPr>
            </w:pPr>
          </w:p>
          <w:p w14:paraId="3BA34EAB" w14:textId="77777777" w:rsidR="0044643A" w:rsidRPr="00A21816" w:rsidRDefault="0044643A" w:rsidP="00331EFA">
            <w:pPr>
              <w:jc w:val="center"/>
              <w:rPr>
                <w:lang w:val="es-EC"/>
              </w:rPr>
            </w:pPr>
          </w:p>
          <w:p w14:paraId="030DD37C" w14:textId="77777777" w:rsidR="0044643A" w:rsidRPr="00A21816" w:rsidRDefault="0044643A" w:rsidP="00331EFA">
            <w:pPr>
              <w:jc w:val="center"/>
              <w:rPr>
                <w:lang w:val="es-EC"/>
              </w:rPr>
            </w:pPr>
          </w:p>
          <w:p w14:paraId="6D43AD29" w14:textId="343BBC7D" w:rsidR="0044643A" w:rsidRDefault="00DC7772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32</w:t>
            </w:r>
          </w:p>
        </w:tc>
        <w:tc>
          <w:tcPr>
            <w:tcW w:w="13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6E9F1" w14:textId="253899AC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614D5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A21816"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Reunión con Usuarios para v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er posibles errores, defectos y fallos en el videojuego.</w:t>
            </w:r>
          </w:p>
          <w:p w14:paraId="43894A77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06AF370F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Posibles mejoras y obtener para obtener un juego de calidad para el usuario.</w:t>
            </w:r>
          </w:p>
          <w:p w14:paraId="492AEC20" w14:textId="77777777" w:rsidR="0044643A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195999B2" w14:textId="0ADFDCEB" w:rsidR="0044643A" w:rsidRPr="00A21816" w:rsidRDefault="0044643A" w:rsidP="0044643A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9FEA8" w14:textId="48B8939C" w:rsidR="0044643A" w:rsidRPr="00A21816" w:rsidRDefault="0044643A" w:rsidP="0044643A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B4754" w14:textId="7836DF7E" w:rsidR="0044643A" w:rsidRPr="00A21816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>Enfatizar mediante testeo de usuarios la usabilidad del videojuego.</w:t>
            </w:r>
          </w:p>
        </w:tc>
      </w:tr>
      <w:tr w:rsidR="0044643A" w:rsidRPr="0084781D" w14:paraId="2B155B47" w14:textId="77777777" w:rsidTr="002A311E">
        <w:trPr>
          <w:trHeight w:hRule="exact" w:val="280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CE3E3" w14:textId="77777777" w:rsidR="0044643A" w:rsidRPr="00755909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EC"/>
              </w:rPr>
            </w:pPr>
          </w:p>
          <w:p w14:paraId="3AAF4BF0" w14:textId="77777777" w:rsidR="0044643A" w:rsidRPr="00755909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EC"/>
              </w:rPr>
            </w:pPr>
          </w:p>
          <w:p w14:paraId="7201132C" w14:textId="77777777" w:rsidR="0044643A" w:rsidRPr="00755909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EC"/>
              </w:rPr>
            </w:pPr>
          </w:p>
          <w:p w14:paraId="2E4968C9" w14:textId="77777777" w:rsidR="0044643A" w:rsidRPr="00755909" w:rsidRDefault="0044643A" w:rsidP="00331EFA">
            <w:pPr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EC"/>
              </w:rPr>
            </w:pPr>
          </w:p>
          <w:p w14:paraId="06BF27C3" w14:textId="022A366C" w:rsidR="0044643A" w:rsidRDefault="0044643A" w:rsidP="00331EF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9942C" w14:textId="03E3DD6B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09720" w14:textId="23376B12" w:rsidR="0044643A" w:rsidRPr="00B830C3" w:rsidRDefault="0044643A" w:rsidP="0044643A">
            <w:pPr>
              <w:ind w:left="102" w:right="506"/>
              <w:jc w:val="both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B830C3">
              <w:rPr>
                <w:rFonts w:ascii="Calibri" w:eastAsia="Calibri" w:hAnsi="Calibri" w:cs="Calibri"/>
                <w:sz w:val="22"/>
                <w:szCs w:val="22"/>
                <w:lang w:val="es-EC"/>
              </w:rPr>
              <w:t>Encuesta sobre posibles mejoras q</w:t>
            </w: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ue hallan proporcionado los Usuarios testeados anteriormente, subir el enlace a un grupo de WhatsApp con personas que puedan brindar información. Y ver las estadísticas de la propuesta.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CFCF6" w14:textId="0DF51B09" w:rsidR="0044643A" w:rsidRPr="00B830C3" w:rsidRDefault="0044643A" w:rsidP="0044643A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154F7" w14:textId="52181609" w:rsidR="0044643A" w:rsidRPr="00B830C3" w:rsidRDefault="0044643A" w:rsidP="0044643A">
            <w:pPr>
              <w:rPr>
                <w:lang w:val="es-EC"/>
              </w:rPr>
            </w:pPr>
            <w:r>
              <w:rPr>
                <w:lang w:val="es-EC"/>
              </w:rPr>
              <w:t xml:space="preserve"> Google Forms y análisis estadístico.</w:t>
            </w:r>
          </w:p>
        </w:tc>
      </w:tr>
      <w:tr w:rsidR="0044643A" w:rsidRPr="00CD39DE" w14:paraId="4FAB427F" w14:textId="77777777" w:rsidTr="001529FB">
        <w:trPr>
          <w:trHeight w:hRule="exact" w:val="388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FD71A" w14:textId="66C705AF" w:rsidR="0044643A" w:rsidRPr="00A21816" w:rsidRDefault="0044643A" w:rsidP="00331EFA">
            <w:pPr>
              <w:jc w:val="center"/>
              <w:rPr>
                <w:sz w:val="13"/>
                <w:szCs w:val="13"/>
                <w:lang w:val="es-EC"/>
              </w:rPr>
            </w:pPr>
            <w:r w:rsidRPr="0024593A">
              <w:rPr>
                <w:rFonts w:ascii="Calibri" w:eastAsia="Calibri" w:hAnsi="Calibri" w:cs="Calibri"/>
                <w:sz w:val="22"/>
                <w:szCs w:val="22"/>
              </w:rPr>
              <w:t>3</w:t>
            </w:r>
            <w:r w:rsidR="00DC7772"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BFBA1" w14:textId="520BFC71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6D9B0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463B2B">
              <w:rPr>
                <w:rFonts w:ascii="Calibri" w:eastAsia="Calibri" w:hAnsi="Calibri" w:cs="Calibri"/>
                <w:sz w:val="22"/>
                <w:szCs w:val="22"/>
                <w:lang w:val="es-EC"/>
              </w:rPr>
              <w:t>Después de habernos asegurado de que todo funciona correctamente y, tras los cambios realizados por el </w:t>
            </w:r>
            <w:r w:rsidRPr="00463B2B">
              <w:rPr>
                <w:rFonts w:ascii="Calibri" w:eastAsia="Calibri" w:hAnsi="Calibri" w:cs="Calibri"/>
                <w:i/>
                <w:iCs/>
                <w:sz w:val="22"/>
                <w:szCs w:val="22"/>
                <w:lang w:val="es-EC"/>
              </w:rPr>
              <w:t>feedback</w:t>
            </w:r>
            <w:r w:rsidRPr="00463B2B">
              <w:rPr>
                <w:rFonts w:ascii="Calibri" w:eastAsia="Calibri" w:hAnsi="Calibri" w:cs="Calibri"/>
                <w:sz w:val="22"/>
                <w:szCs w:val="22"/>
                <w:lang w:val="es-EC"/>
              </w:rPr>
              <w:t> ofrecido en las versiones </w:t>
            </w:r>
            <w:r w:rsidRPr="00463B2B">
              <w:rPr>
                <w:rFonts w:ascii="Calibri" w:eastAsia="Calibri" w:hAnsi="Calibri" w:cs="Calibri"/>
                <w:i/>
                <w:iCs/>
                <w:sz w:val="22"/>
                <w:szCs w:val="22"/>
                <w:lang w:val="es-EC"/>
              </w:rPr>
              <w:t>Alpha</w:t>
            </w:r>
            <w:r w:rsidRPr="00463B2B">
              <w:rPr>
                <w:rFonts w:ascii="Calibri" w:eastAsia="Calibri" w:hAnsi="Calibri" w:cs="Calibri"/>
                <w:sz w:val="22"/>
                <w:szCs w:val="22"/>
                <w:lang w:val="es-EC"/>
              </w:rPr>
              <w:t> y </w:t>
            </w:r>
            <w:r w:rsidRPr="00463B2B">
              <w:rPr>
                <w:rFonts w:ascii="Calibri" w:eastAsia="Calibri" w:hAnsi="Calibri" w:cs="Calibri"/>
                <w:i/>
                <w:iCs/>
                <w:sz w:val="22"/>
                <w:szCs w:val="22"/>
                <w:lang w:val="es-EC"/>
              </w:rPr>
              <w:t>Beta</w:t>
            </w:r>
            <w:r w:rsidRPr="00463B2B">
              <w:rPr>
                <w:rFonts w:ascii="Calibri" w:eastAsia="Calibri" w:hAnsi="Calibri" w:cs="Calibri"/>
                <w:sz w:val="22"/>
                <w:szCs w:val="22"/>
                <w:lang w:val="es-EC"/>
              </w:rPr>
              <w:t>, llega el turno de publicar los juegos.</w:t>
            </w:r>
          </w:p>
          <w:p w14:paraId="5479F60D" w14:textId="77777777" w:rsidR="0044643A" w:rsidRDefault="0044643A" w:rsidP="0044643A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  <w:p w14:paraId="5E7D7D03" w14:textId="217337C9" w:rsidR="0044643A" w:rsidRDefault="0044643A" w:rsidP="0044643A">
            <w:pPr>
              <w:ind w:left="102" w:right="506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La distribución y marketing se realizarán en distintas cuentas oficiales de MasterChefEC con el fin de dar a conocer al público la aplicación web ya disponible para su entretenimiento.</w:t>
            </w:r>
          </w:p>
          <w:p w14:paraId="37E11AA4" w14:textId="1B1DBA36" w:rsidR="0044643A" w:rsidRPr="001529FB" w:rsidRDefault="0044643A" w:rsidP="0044643A">
            <w:pPr>
              <w:ind w:firstLine="720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7E689" w14:textId="383191F1" w:rsidR="0044643A" w:rsidRDefault="0044643A" w:rsidP="0044643A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eastAsia="Calibri"/>
                <w:lang w:val="es-EC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3F141" w14:textId="77777777" w:rsidR="0044643A" w:rsidRDefault="0044643A" w:rsidP="0044643A">
            <w:pPr>
              <w:rPr>
                <w:lang w:val="es-EC"/>
              </w:rPr>
            </w:pPr>
          </w:p>
        </w:tc>
      </w:tr>
    </w:tbl>
    <w:p w14:paraId="6D5B7A92" w14:textId="77777777" w:rsidR="00450391" w:rsidRPr="00B830C3" w:rsidRDefault="00450391">
      <w:pPr>
        <w:rPr>
          <w:lang w:val="es-EC"/>
        </w:rPr>
        <w:sectPr w:rsidR="00450391" w:rsidRPr="00B830C3">
          <w:pgSz w:w="11900" w:h="16860"/>
          <w:pgMar w:top="2180" w:right="520" w:bottom="280" w:left="380" w:header="702" w:footer="1302" w:gutter="0"/>
          <w:cols w:space="720"/>
        </w:sectPr>
      </w:pPr>
    </w:p>
    <w:p w14:paraId="697A33B0" w14:textId="77777777" w:rsidR="00450391" w:rsidRPr="00B830C3" w:rsidRDefault="00450391">
      <w:pPr>
        <w:spacing w:before="4" w:line="160" w:lineRule="exact"/>
        <w:rPr>
          <w:sz w:val="16"/>
          <w:szCs w:val="16"/>
          <w:lang w:val="es-EC"/>
        </w:rPr>
      </w:pPr>
    </w:p>
    <w:p w14:paraId="101DE27F" w14:textId="77777777" w:rsidR="00450391" w:rsidRPr="00B830C3" w:rsidRDefault="00450391">
      <w:pPr>
        <w:spacing w:line="200" w:lineRule="exact"/>
        <w:rPr>
          <w:lang w:val="es-EC"/>
        </w:rPr>
      </w:pPr>
    </w:p>
    <w:tbl>
      <w:tblPr>
        <w:tblW w:w="9283" w:type="dxa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325"/>
        <w:gridCol w:w="3335"/>
        <w:gridCol w:w="1779"/>
        <w:gridCol w:w="2266"/>
      </w:tblGrid>
      <w:tr w:rsidR="001529FB" w:rsidRPr="0084781D" w14:paraId="64BACB6E" w14:textId="77777777" w:rsidTr="00445AE5">
        <w:trPr>
          <w:trHeight w:hRule="exact" w:val="469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7D6EF" w14:textId="77777777" w:rsidR="001529FB" w:rsidRPr="00463B2B" w:rsidRDefault="001529FB">
            <w:pPr>
              <w:spacing w:line="200" w:lineRule="exact"/>
              <w:rPr>
                <w:lang w:val="es-EC"/>
              </w:rPr>
            </w:pPr>
          </w:p>
          <w:p w14:paraId="6EBD9325" w14:textId="77777777" w:rsidR="001529FB" w:rsidRPr="00463B2B" w:rsidRDefault="001529FB">
            <w:pPr>
              <w:spacing w:line="200" w:lineRule="exact"/>
              <w:rPr>
                <w:lang w:val="es-EC"/>
              </w:rPr>
            </w:pPr>
          </w:p>
          <w:p w14:paraId="79C2EA40" w14:textId="77777777" w:rsidR="001529FB" w:rsidRPr="00463B2B" w:rsidRDefault="001529FB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03C2F6EC" w14:textId="243C43D7" w:rsidR="001529FB" w:rsidRDefault="00030296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5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95637" w14:textId="2AF2E575" w:rsidR="001529FB" w:rsidRDefault="00030296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C5E34" w14:textId="726B5DF2" w:rsidR="001529FB" w:rsidRPr="00463B2B" w:rsidRDefault="00030296" w:rsidP="00744BC6">
            <w:pPr>
              <w:ind w:left="102"/>
              <w:jc w:val="both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de MasterChefEC con Renzo y Alejo, se mostró el juego </w:t>
            </w:r>
            <w:r w:rsidR="0056228B">
              <w:rPr>
                <w:rFonts w:ascii="Calibri" w:eastAsia="Calibri" w:hAnsi="Calibri" w:cs="Calibri"/>
                <w:sz w:val="22"/>
                <w:szCs w:val="22"/>
                <w:lang w:val="es-EC"/>
              </w:rPr>
              <w:t>prácticamente finalizado, se aclararon dudas y se realizó la respectiva solicitud del diseño audiovisual del 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C812B" w14:textId="0147FF15" w:rsidR="001529FB" w:rsidRPr="00463B2B" w:rsidRDefault="0056228B" w:rsidP="00744BC6">
            <w:pPr>
              <w:jc w:val="center"/>
              <w:rPr>
                <w:rFonts w:eastAsia="Calibri"/>
                <w:lang w:val="es-EC"/>
              </w:rPr>
            </w:pPr>
            <w:r>
              <w:rPr>
                <w:rFonts w:eastAsia="Calibri"/>
                <w:lang w:val="es-EC"/>
              </w:rPr>
              <w:t>1 hora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44292" w14:textId="1D3A4FFA" w:rsidR="001529FB" w:rsidRPr="00463B2B" w:rsidRDefault="0056228B">
            <w:pPr>
              <w:rPr>
                <w:lang w:val="es-EC"/>
              </w:rPr>
            </w:pPr>
            <w:r>
              <w:rPr>
                <w:lang w:val="es-EC"/>
              </w:rPr>
              <w:t xml:space="preserve">Reunión se </w:t>
            </w:r>
            <w:proofErr w:type="spellStart"/>
            <w:r>
              <w:rPr>
                <w:lang w:val="es-EC"/>
              </w:rPr>
              <w:t>llevo</w:t>
            </w:r>
            <w:proofErr w:type="spellEnd"/>
            <w:r>
              <w:rPr>
                <w:lang w:val="es-EC"/>
              </w:rPr>
              <w:t xml:space="preserve"> a cabo por Discord.</w:t>
            </w:r>
          </w:p>
        </w:tc>
      </w:tr>
      <w:tr w:rsidR="001529FB" w:rsidRPr="0084781D" w14:paraId="5F5C4A27" w14:textId="77777777" w:rsidTr="00445AE5">
        <w:trPr>
          <w:trHeight w:hRule="exact" w:val="1623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DA5CE" w14:textId="77777777" w:rsidR="001529FB" w:rsidRPr="00030296" w:rsidRDefault="001529FB">
            <w:pPr>
              <w:spacing w:before="3" w:line="120" w:lineRule="exact"/>
              <w:rPr>
                <w:sz w:val="13"/>
                <w:szCs w:val="13"/>
                <w:lang w:val="es-MX"/>
              </w:rPr>
            </w:pPr>
          </w:p>
          <w:p w14:paraId="6B4B7B32" w14:textId="17BE6A85" w:rsidR="001529FB" w:rsidRDefault="00030296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6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A7EC8" w14:textId="4B1A60C1" w:rsidR="001529FB" w:rsidRDefault="00780C69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AC8865" w14:textId="67077A66" w:rsidR="001529FB" w:rsidRPr="00742FFD" w:rsidRDefault="00780C69">
            <w:pPr>
              <w:ind w:left="102" w:right="303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de MasterChefEC para </w:t>
            </w:r>
            <w:r w:rsidR="00BD0C65">
              <w:rPr>
                <w:rFonts w:ascii="Calibri" w:eastAsia="Calibri" w:hAnsi="Calibri" w:cs="Calibri"/>
                <w:sz w:val="22"/>
                <w:szCs w:val="22"/>
                <w:lang w:val="es-EC"/>
              </w:rPr>
              <w:t>testing en celulares Android y IOS del juego. Solución de Bug y errores.</w:t>
            </w:r>
            <w:r w:rsidR="00DA2097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Prueba de Log</w:t>
            </w:r>
            <w:r w:rsidR="000D00C5">
              <w:rPr>
                <w:rFonts w:ascii="Calibri" w:eastAsia="Calibri" w:hAnsi="Calibri" w:cs="Calibri"/>
                <w:sz w:val="22"/>
                <w:szCs w:val="22"/>
                <w:lang w:val="es-EC"/>
              </w:rPr>
              <w:t>in</w:t>
            </w:r>
            <w:r w:rsidR="00DA2097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en Celulares IOS y Android.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77BE62" w14:textId="5CEBE1C8" w:rsidR="001529FB" w:rsidRPr="00BD0C65" w:rsidRDefault="00DA2097" w:rsidP="00DA2097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3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FA791" w14:textId="27429D85" w:rsidR="001529FB" w:rsidRPr="00BD0C65" w:rsidRDefault="00DA2097">
            <w:pPr>
              <w:rPr>
                <w:lang w:val="es-MX"/>
              </w:rPr>
            </w:pPr>
            <w:r>
              <w:rPr>
                <w:lang w:val="es-MX"/>
              </w:rPr>
              <w:t xml:space="preserve">Finalmente se afinaron detalles en las plataformas celulares. </w:t>
            </w:r>
          </w:p>
        </w:tc>
      </w:tr>
      <w:tr w:rsidR="001529FB" w:rsidRPr="00BA7394" w14:paraId="20C36FEE" w14:textId="77777777" w:rsidTr="00583E02">
        <w:trPr>
          <w:trHeight w:hRule="exact" w:val="143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19BFC" w14:textId="20E2040D" w:rsidR="001529FB" w:rsidRDefault="00030296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</w:t>
            </w:r>
            <w:r w:rsidR="00DC777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C9BCE" w14:textId="080E99CB" w:rsidR="001529FB" w:rsidRDefault="00DA2097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23/8/2021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9CC29" w14:textId="14BFC033" w:rsidR="001529FB" w:rsidRPr="00742FFD" w:rsidRDefault="001F5F9C">
            <w:pPr>
              <w:ind w:left="102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de MasterChefEC con </w:t>
            </w:r>
            <w:r w:rsidR="00BA7394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el grupo LosAbandonados:C para hacer </w:t>
            </w:r>
            <w:r w:rsidR="000D00C5">
              <w:rPr>
                <w:rFonts w:ascii="Calibri" w:eastAsia="Calibri" w:hAnsi="Calibri" w:cs="Calibri"/>
                <w:sz w:val="22"/>
                <w:szCs w:val="22"/>
                <w:lang w:val="es-EC"/>
              </w:rPr>
              <w:t>testing</w:t>
            </w:r>
            <w:r w:rsidR="00BA7394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de los juegos realizados y dar sugerencias</w:t>
            </w:r>
            <w:r w:rsidR="00583E02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por ambas partes.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8A802" w14:textId="6E2B6D55" w:rsidR="001529FB" w:rsidRPr="00BA7394" w:rsidRDefault="00583E02" w:rsidP="00583E02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F226B2" w14:textId="77777777" w:rsidR="001529FB" w:rsidRPr="00BA7394" w:rsidRDefault="001529FB">
            <w:pPr>
              <w:rPr>
                <w:lang w:val="es-MX"/>
              </w:rPr>
            </w:pPr>
          </w:p>
        </w:tc>
      </w:tr>
      <w:tr w:rsidR="001529FB" w:rsidRPr="00583E02" w14:paraId="74EE5E0A" w14:textId="77777777" w:rsidTr="00DA2097">
        <w:trPr>
          <w:trHeight w:hRule="exact" w:val="1162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7EB57" w14:textId="4B1FB266" w:rsidR="001529FB" w:rsidRDefault="00030296" w:rsidP="00030296">
            <w:pPr>
              <w:spacing w:line="200" w:lineRule="exact"/>
              <w:jc w:val="center"/>
            </w:pPr>
            <w:r>
              <w:t>3</w:t>
            </w:r>
            <w:r w:rsidR="00DC7772">
              <w:t>8</w:t>
            </w:r>
          </w:p>
          <w:p w14:paraId="0A4C4D76" w14:textId="77777777" w:rsidR="001529FB" w:rsidRDefault="001529FB">
            <w:pPr>
              <w:spacing w:line="200" w:lineRule="exact"/>
            </w:pPr>
          </w:p>
          <w:p w14:paraId="2C446E14" w14:textId="77777777" w:rsidR="001529FB" w:rsidRDefault="001529FB">
            <w:pPr>
              <w:spacing w:before="10" w:line="260" w:lineRule="exact"/>
              <w:rPr>
                <w:sz w:val="26"/>
                <w:szCs w:val="26"/>
              </w:rPr>
            </w:pPr>
          </w:p>
          <w:p w14:paraId="04A9BB48" w14:textId="28F9F310" w:rsidR="001529FB" w:rsidRDefault="001529FB">
            <w:pPr>
              <w:spacing w:line="260" w:lineRule="exact"/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26702" w14:textId="071DD0D3" w:rsidR="001529FB" w:rsidRDefault="00583E0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6BE38" w14:textId="64D66BFC" w:rsidR="001529FB" w:rsidRPr="00583E02" w:rsidRDefault="00583E0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  <w:lang w:val="es-MX"/>
              </w:rPr>
            </w:pPr>
            <w:r w:rsidRPr="00583E02">
              <w:rPr>
                <w:rFonts w:ascii="Calibri" w:eastAsia="Calibri" w:hAnsi="Calibri" w:cs="Calibri"/>
                <w:sz w:val="22"/>
                <w:szCs w:val="22"/>
                <w:lang w:val="es-MX"/>
              </w:rPr>
              <w:t>Reunión para documentar el v</w:t>
            </w:r>
            <w:r>
              <w:rPr>
                <w:rFonts w:ascii="Calibri" w:eastAsia="Calibri" w:hAnsi="Calibri" w:cs="Calibri"/>
                <w:sz w:val="22"/>
                <w:szCs w:val="22"/>
                <w:lang w:val="es-MX"/>
              </w:rPr>
              <w:t xml:space="preserve">ideojuego y </w:t>
            </w:r>
            <w:r w:rsidR="00791632">
              <w:rPr>
                <w:rFonts w:ascii="Calibri" w:eastAsia="Calibri" w:hAnsi="Calibri" w:cs="Calibri"/>
                <w:sz w:val="22"/>
                <w:szCs w:val="22"/>
                <w:lang w:val="es-MX"/>
              </w:rPr>
              <w:t xml:space="preserve">mejorar la jugabilidad que sugirió el grupo </w:t>
            </w:r>
            <w:r w:rsidR="000D00C5">
              <w:rPr>
                <w:rFonts w:ascii="Calibri" w:eastAsia="Calibri" w:hAnsi="Calibri" w:cs="Calibri"/>
                <w:sz w:val="22"/>
                <w:szCs w:val="22"/>
                <w:lang w:val="es-MX"/>
              </w:rPr>
              <w:t>LosAbandonados: C.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C6C58" w14:textId="165DEA95" w:rsidR="001529FB" w:rsidRPr="00583E02" w:rsidRDefault="00C272C3" w:rsidP="00C272C3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54B80" w14:textId="77777777" w:rsidR="001529FB" w:rsidRPr="00583E02" w:rsidRDefault="001529FB">
            <w:pPr>
              <w:rPr>
                <w:lang w:val="es-MX"/>
              </w:rPr>
            </w:pPr>
          </w:p>
        </w:tc>
      </w:tr>
      <w:tr w:rsidR="001529FB" w:rsidRPr="0084781D" w14:paraId="245FD734" w14:textId="77777777" w:rsidTr="00445AE5">
        <w:trPr>
          <w:trHeight w:hRule="exact" w:val="1620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E1703" w14:textId="77777777" w:rsidR="001529FB" w:rsidRPr="00583E02" w:rsidRDefault="001529FB">
            <w:pPr>
              <w:spacing w:before="7" w:line="260" w:lineRule="exact"/>
              <w:rPr>
                <w:sz w:val="26"/>
                <w:szCs w:val="26"/>
                <w:lang w:val="es-MX"/>
              </w:rPr>
            </w:pPr>
          </w:p>
          <w:p w14:paraId="7A98C04B" w14:textId="537AEAF2" w:rsidR="001529FB" w:rsidRDefault="00030296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3</w:t>
            </w:r>
            <w:r w:rsidR="00DC7772">
              <w:rPr>
                <w:rFonts w:ascii="Calibri" w:eastAsia="Calibri" w:hAnsi="Calibri" w:cs="Calibri"/>
                <w:spacing w:val="1"/>
                <w:sz w:val="22"/>
                <w:szCs w:val="22"/>
              </w:rPr>
              <w:t>9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60BF9" w14:textId="1B9DF806" w:rsidR="001529FB" w:rsidRDefault="00DC7772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C3874" w14:textId="40392BC0" w:rsidR="001529FB" w:rsidRPr="00742FFD" w:rsidRDefault="002407AC">
            <w:pPr>
              <w:spacing w:before="1"/>
              <w:ind w:left="102" w:right="49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Prototipo del videojuego con otras figuras. Con el fin de implementar más figuras geométricas en el 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565237" w14:textId="7ACE9204" w:rsidR="001529FB" w:rsidRPr="002407AC" w:rsidRDefault="007464AB" w:rsidP="00C272C3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3</w:t>
            </w:r>
            <w:r w:rsidR="00A000C7">
              <w:rPr>
                <w:rFonts w:eastAsia="Calibri"/>
                <w:lang w:val="es-MX"/>
              </w:rPr>
              <w:t xml:space="preserve">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51E5D" w14:textId="77777777" w:rsidR="001529FB" w:rsidRDefault="008C256A">
            <w:pPr>
              <w:rPr>
                <w:lang w:val="es-MX"/>
              </w:rPr>
            </w:pPr>
            <w:r w:rsidRPr="008C256A">
              <w:rPr>
                <w:lang w:val="es-MX"/>
              </w:rPr>
              <w:t>Prototipo con otras figuras g</w:t>
            </w:r>
            <w:r>
              <w:rPr>
                <w:lang w:val="es-MX"/>
              </w:rPr>
              <w:t>eométricas:</w:t>
            </w:r>
          </w:p>
          <w:p w14:paraId="721186AF" w14:textId="17A438B6" w:rsidR="008C256A" w:rsidRDefault="00DF08C1">
            <w:pPr>
              <w:rPr>
                <w:lang w:val="es-MX"/>
              </w:rPr>
            </w:pPr>
            <w:hyperlink r:id="rId35" w:history="1">
              <w:r w:rsidR="008C256A" w:rsidRPr="00997770">
                <w:rPr>
                  <w:rStyle w:val="Hyperlink"/>
                  <w:lang w:val="es-MX"/>
                </w:rPr>
                <w:t>https://tender-shaw-7a1a4c.netlify.app</w:t>
              </w:r>
            </w:hyperlink>
          </w:p>
          <w:p w14:paraId="079CC5E0" w14:textId="74E0E080" w:rsidR="008C256A" w:rsidRPr="008C256A" w:rsidRDefault="008C256A">
            <w:pPr>
              <w:rPr>
                <w:lang w:val="es-MX"/>
              </w:rPr>
            </w:pPr>
          </w:p>
        </w:tc>
      </w:tr>
      <w:tr w:rsidR="001529FB" w:rsidRPr="00A540A5" w14:paraId="50FC315C" w14:textId="77777777" w:rsidTr="00030296">
        <w:trPr>
          <w:trHeight w:hRule="exact" w:val="1324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31A74" w14:textId="77777777" w:rsidR="001529FB" w:rsidRPr="002407AC" w:rsidRDefault="001529FB">
            <w:pPr>
              <w:spacing w:line="200" w:lineRule="exact"/>
              <w:rPr>
                <w:lang w:val="es-MX"/>
              </w:rPr>
            </w:pPr>
          </w:p>
          <w:p w14:paraId="250AB267" w14:textId="77777777" w:rsidR="001529FB" w:rsidRPr="002407AC" w:rsidRDefault="001529FB">
            <w:pPr>
              <w:spacing w:line="200" w:lineRule="exact"/>
              <w:rPr>
                <w:lang w:val="es-MX"/>
              </w:rPr>
            </w:pPr>
          </w:p>
          <w:p w14:paraId="266AE03A" w14:textId="77777777" w:rsidR="001529FB" w:rsidRPr="002407AC" w:rsidRDefault="001529FB">
            <w:pPr>
              <w:spacing w:before="11" w:line="260" w:lineRule="exact"/>
              <w:rPr>
                <w:sz w:val="26"/>
                <w:szCs w:val="26"/>
                <w:lang w:val="es-MX"/>
              </w:rPr>
            </w:pPr>
          </w:p>
          <w:p w14:paraId="368ED912" w14:textId="1AEB109A" w:rsidR="001529FB" w:rsidRDefault="00DC7772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40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BC050" w14:textId="4F707C40" w:rsidR="001529FB" w:rsidRDefault="00DC7772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="00F96342">
              <w:rPr>
                <w:rFonts w:ascii="Calibri" w:eastAsia="Calibri" w:hAnsi="Calibri" w:cs="Calibri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/8/2021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78D51" w14:textId="6E46AABA" w:rsidR="001529FB" w:rsidRPr="00A540A5" w:rsidRDefault="00A540A5">
            <w:pPr>
              <w:ind w:left="102" w:right="744"/>
              <w:rPr>
                <w:rFonts w:ascii="Calibri" w:eastAsia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MasterChef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para investigar y preparar 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dise</w:t>
            </w:r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>ño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 xml:space="preserve"> del jueg</w:t>
            </w:r>
            <w:r w:rsidR="0069316A">
              <w:rPr>
                <w:rFonts w:ascii="Calibri" w:eastAsia="Calibri" w:hAnsi="Calibri" w:cs="Calibri"/>
                <w:sz w:val="22"/>
                <w:szCs w:val="22"/>
                <w:lang w:val="es-AR"/>
              </w:rPr>
              <w:t xml:space="preserve">o con los </w:t>
            </w:r>
            <w:proofErr w:type="spellStart"/>
            <w:r w:rsidR="0069316A">
              <w:rPr>
                <w:rFonts w:ascii="Calibri" w:eastAsia="Calibri" w:hAnsi="Calibri" w:cs="Calibri"/>
                <w:sz w:val="22"/>
                <w:szCs w:val="22"/>
                <w:lang w:val="es-AR"/>
              </w:rPr>
              <w:t>assets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AR"/>
              </w:rPr>
              <w:t>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25AE4" w14:textId="66358783" w:rsidR="001529FB" w:rsidRPr="00A540A5" w:rsidRDefault="00A540A5" w:rsidP="00A540A5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2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590AD" w14:textId="77777777" w:rsidR="001529FB" w:rsidRPr="00A540A5" w:rsidRDefault="001529FB">
            <w:pPr>
              <w:rPr>
                <w:lang w:val="es-MX"/>
              </w:rPr>
            </w:pPr>
          </w:p>
        </w:tc>
      </w:tr>
      <w:tr w:rsidR="001529FB" w:rsidRPr="0084781D" w14:paraId="1B75812F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DF875" w14:textId="77777777" w:rsidR="001529FB" w:rsidRPr="00A540A5" w:rsidRDefault="001529FB">
            <w:pPr>
              <w:spacing w:before="3" w:line="120" w:lineRule="exact"/>
              <w:rPr>
                <w:sz w:val="13"/>
                <w:szCs w:val="13"/>
                <w:lang w:val="es-MX"/>
              </w:rPr>
            </w:pPr>
          </w:p>
          <w:p w14:paraId="144133B2" w14:textId="79198A61" w:rsidR="001529FB" w:rsidRDefault="00DC7772">
            <w:pPr>
              <w:ind w:left="17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41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54BDF" w14:textId="7B94961B" w:rsidR="001529FB" w:rsidRDefault="001F6175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195F3" w14:textId="772B2692" w:rsidR="001529FB" w:rsidRPr="00742FFD" w:rsidRDefault="000B47DB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Reunión</w:t>
            </w:r>
            <w:r w:rsidR="00CB57DA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con Renzo para explicar como se llevará a cabo </w:t>
            </w:r>
            <w:r w:rsidR="001636C7">
              <w:rPr>
                <w:rFonts w:ascii="Calibri" w:eastAsia="Calibri" w:hAnsi="Calibri" w:cs="Calibri"/>
                <w:sz w:val="22"/>
                <w:szCs w:val="22"/>
                <w:lang w:val="es-EC"/>
              </w:rPr>
              <w:t>el diseño del 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61093" w14:textId="25653B98" w:rsidR="001529FB" w:rsidRPr="00CB57DA" w:rsidRDefault="006605EB" w:rsidP="001636C7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3</w:t>
            </w:r>
            <w:r w:rsidR="001636C7">
              <w:rPr>
                <w:rFonts w:eastAsia="Calibri"/>
                <w:lang w:val="es-MX"/>
              </w:rPr>
              <w:t xml:space="preserve">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5A439" w14:textId="77777777" w:rsidR="001529FB" w:rsidRDefault="001529FB">
            <w:pPr>
              <w:rPr>
                <w:lang w:val="es-MX"/>
              </w:rPr>
            </w:pPr>
          </w:p>
          <w:p w14:paraId="3DAF6377" w14:textId="684B6827" w:rsidR="001636C7" w:rsidRDefault="00677746">
            <w:pPr>
              <w:rPr>
                <w:lang w:val="es-MX"/>
              </w:rPr>
            </w:pPr>
            <w:r>
              <w:rPr>
                <w:lang w:val="es-MX"/>
              </w:rPr>
              <w:t xml:space="preserve">Subida del código </w:t>
            </w:r>
            <w:r w:rsidR="00B96A7F">
              <w:rPr>
                <w:lang w:val="es-MX"/>
              </w:rPr>
              <w:t>al Google Drive</w:t>
            </w:r>
          </w:p>
          <w:p w14:paraId="2FE79030" w14:textId="7F04C652" w:rsidR="00B96A7F" w:rsidRDefault="00DF08C1">
            <w:pPr>
              <w:rPr>
                <w:lang w:val="es-MX"/>
              </w:rPr>
            </w:pPr>
            <w:hyperlink r:id="rId36" w:history="1">
              <w:r w:rsidR="00B96A7F" w:rsidRPr="00B80E38">
                <w:rPr>
                  <w:rStyle w:val="Hyperlink"/>
                  <w:lang w:val="es-MX"/>
                </w:rPr>
                <w:t>https://drive.google.com/drive/folders/1mnsRl55S4rmsma5kU2aga60R7wDHShrU</w:t>
              </w:r>
            </w:hyperlink>
          </w:p>
          <w:p w14:paraId="3797C050" w14:textId="77777777" w:rsidR="00B96A7F" w:rsidRDefault="00B96A7F">
            <w:pPr>
              <w:rPr>
                <w:lang w:val="es-MX"/>
              </w:rPr>
            </w:pPr>
          </w:p>
          <w:p w14:paraId="4CC6BD85" w14:textId="77777777" w:rsidR="001636C7" w:rsidRDefault="001636C7">
            <w:pPr>
              <w:rPr>
                <w:lang w:val="es-MX"/>
              </w:rPr>
            </w:pPr>
          </w:p>
          <w:p w14:paraId="5719AA65" w14:textId="77777777" w:rsidR="001636C7" w:rsidRDefault="001636C7">
            <w:pPr>
              <w:rPr>
                <w:lang w:val="es-MX"/>
              </w:rPr>
            </w:pPr>
          </w:p>
          <w:p w14:paraId="470BBCB3" w14:textId="77777777" w:rsidR="001636C7" w:rsidRDefault="001636C7">
            <w:pPr>
              <w:rPr>
                <w:lang w:val="es-MX"/>
              </w:rPr>
            </w:pPr>
          </w:p>
          <w:p w14:paraId="121C6E95" w14:textId="77777777" w:rsidR="001636C7" w:rsidRDefault="001636C7">
            <w:pPr>
              <w:rPr>
                <w:lang w:val="es-MX"/>
              </w:rPr>
            </w:pPr>
          </w:p>
          <w:p w14:paraId="49F6C878" w14:textId="2852F8B8" w:rsidR="001636C7" w:rsidRPr="00CB57DA" w:rsidRDefault="001636C7">
            <w:pPr>
              <w:rPr>
                <w:lang w:val="es-MX"/>
              </w:rPr>
            </w:pPr>
          </w:p>
        </w:tc>
      </w:tr>
      <w:tr w:rsidR="001636C7" w:rsidRPr="00CB57DA" w14:paraId="369345F9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229AA" w14:textId="7D02E592" w:rsidR="001636C7" w:rsidRPr="00A540A5" w:rsidRDefault="001636C7" w:rsidP="001636C7">
            <w:pPr>
              <w:ind w:left="172"/>
              <w:rPr>
                <w:sz w:val="13"/>
                <w:szCs w:val="13"/>
                <w:lang w:val="es-MX"/>
              </w:rPr>
            </w:pPr>
            <w:r w:rsidRPr="001636C7">
              <w:rPr>
                <w:rFonts w:ascii="Calibri" w:eastAsia="Calibri" w:hAnsi="Calibri" w:cs="Calibri"/>
                <w:spacing w:val="1"/>
                <w:sz w:val="22"/>
                <w:szCs w:val="22"/>
              </w:rPr>
              <w:t>42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51CA7" w14:textId="6C37B010" w:rsidR="001636C7" w:rsidRDefault="00381DE0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8E77F" w14:textId="7CFC0666" w:rsidR="001636C7" w:rsidRDefault="00381DE0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Reunión para definir la resolución del videojuego y para explicar el código a los ayudantes de Renzo.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5A8CA" w14:textId="7F61AFAA" w:rsidR="001636C7" w:rsidRDefault="00361D6D" w:rsidP="001636C7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3</w:t>
            </w:r>
            <w:r w:rsidR="00381DE0">
              <w:rPr>
                <w:rFonts w:eastAsia="Calibri"/>
                <w:lang w:val="es-MX"/>
              </w:rPr>
              <w:t xml:space="preserve">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902F6" w14:textId="77777777" w:rsidR="001636C7" w:rsidRDefault="001636C7">
            <w:pPr>
              <w:rPr>
                <w:lang w:val="es-MX"/>
              </w:rPr>
            </w:pPr>
          </w:p>
        </w:tc>
      </w:tr>
      <w:tr w:rsidR="00381DE0" w:rsidRPr="00CB57DA" w14:paraId="68C16ACE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AFF81" w14:textId="1A4E3B50" w:rsidR="00381DE0" w:rsidRPr="001636C7" w:rsidRDefault="00381DE0" w:rsidP="001636C7">
            <w:pPr>
              <w:ind w:left="172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43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8AF03" w14:textId="64ABF169" w:rsidR="00381DE0" w:rsidRDefault="00DA1B11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ED3F1" w14:textId="109CB0CD" w:rsidR="00381DE0" w:rsidRDefault="00DA1B11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MasterChef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para cambiar la resolución, definir </w:t>
            </w:r>
            <w:r w:rsidR="00687EC8"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el cambio de </w:t>
            </w:r>
            <w:proofErr w:type="spellStart"/>
            <w:r w:rsidR="00687EC8">
              <w:rPr>
                <w:rFonts w:ascii="Calibri" w:eastAsia="Calibri" w:hAnsi="Calibri" w:cs="Calibri"/>
                <w:sz w:val="22"/>
                <w:szCs w:val="22"/>
                <w:lang w:val="es-EC"/>
              </w:rPr>
              <w:t>login</w:t>
            </w:r>
            <w:proofErr w:type="spellEnd"/>
            <w:r w:rsidR="00687EC8">
              <w:rPr>
                <w:rFonts w:ascii="Calibri" w:eastAsia="Calibri" w:hAnsi="Calibri" w:cs="Calibri"/>
                <w:sz w:val="22"/>
                <w:szCs w:val="22"/>
                <w:lang w:val="es-EC"/>
              </w:rPr>
              <w:t>, y tabla de puntajes.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593D3" w14:textId="7A60B3BB" w:rsidR="00381DE0" w:rsidRDefault="00687EC8" w:rsidP="001636C7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4E63C" w14:textId="77777777" w:rsidR="00381DE0" w:rsidRDefault="00381DE0">
            <w:pPr>
              <w:rPr>
                <w:lang w:val="es-MX"/>
              </w:rPr>
            </w:pPr>
          </w:p>
        </w:tc>
      </w:tr>
      <w:tr w:rsidR="00687EC8" w:rsidRPr="0084781D" w14:paraId="410E742F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10B11" w14:textId="3110CCC0" w:rsidR="00687EC8" w:rsidRDefault="00687EC8" w:rsidP="001636C7">
            <w:pPr>
              <w:ind w:left="172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44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27041" w14:textId="6D42C1A7" w:rsidR="00687EC8" w:rsidRDefault="007A0CD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7/9/2021-8/9/2021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948B9" w14:textId="016DEC3D" w:rsidR="004F186E" w:rsidRDefault="007A0CDA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Seguir un curso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assets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youtube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, con una duración exacta de </w:t>
            </w:r>
            <w:r w:rsidR="00114BE5">
              <w:rPr>
                <w:rFonts w:ascii="Calibri" w:eastAsia="Calibri" w:hAnsi="Calibri" w:cs="Calibri"/>
                <w:sz w:val="22"/>
                <w:szCs w:val="22"/>
                <w:lang w:val="es-EC"/>
              </w:rPr>
              <w:t>30min e intentar implantarlo en el juego.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7DC9E" w14:textId="14E271EB" w:rsidR="00687EC8" w:rsidRDefault="006A28BC" w:rsidP="001636C7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7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76C73" w14:textId="77777777" w:rsidR="00687EC8" w:rsidRDefault="006A28BC">
            <w:pPr>
              <w:rPr>
                <w:lang w:val="es-MX"/>
              </w:rPr>
            </w:pPr>
            <w:r>
              <w:rPr>
                <w:lang w:val="es-MX"/>
              </w:rPr>
              <w:t xml:space="preserve">Curso </w:t>
            </w:r>
            <w:proofErr w:type="spellStart"/>
            <w:r>
              <w:rPr>
                <w:lang w:val="es-MX"/>
              </w:rPr>
              <w:t>youtube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assets</w:t>
            </w:r>
            <w:proofErr w:type="spellEnd"/>
            <w:r>
              <w:rPr>
                <w:lang w:val="es-MX"/>
              </w:rPr>
              <w:t>:</w:t>
            </w:r>
          </w:p>
          <w:p w14:paraId="423D7D2E" w14:textId="0E1689DD" w:rsidR="006A28BC" w:rsidRDefault="00DF08C1">
            <w:pPr>
              <w:rPr>
                <w:lang w:val="es-MX"/>
              </w:rPr>
            </w:pPr>
            <w:hyperlink r:id="rId37" w:history="1">
              <w:r w:rsidR="006A28BC" w:rsidRPr="00B80E38">
                <w:rPr>
                  <w:rStyle w:val="Hyperlink"/>
                  <w:lang w:val="es-MX"/>
                </w:rPr>
                <w:t>https://www.youtube.com/watch?v=jLMyWvZIhB4</w:t>
              </w:r>
            </w:hyperlink>
          </w:p>
          <w:p w14:paraId="36F551A1" w14:textId="2DE1261A" w:rsidR="006A28BC" w:rsidRDefault="00DF08C1">
            <w:pPr>
              <w:rPr>
                <w:lang w:val="es-MX"/>
              </w:rPr>
            </w:pPr>
            <w:hyperlink r:id="rId38" w:history="1">
              <w:r w:rsidR="006A28BC" w:rsidRPr="00B80E38">
                <w:rPr>
                  <w:rStyle w:val="Hyperlink"/>
                  <w:lang w:val="es-MX"/>
                </w:rPr>
                <w:t>https://www.youtube.com/watch?v=UEs7YPHr9rQ</w:t>
              </w:r>
            </w:hyperlink>
          </w:p>
          <w:p w14:paraId="7107532A" w14:textId="1646D8BC" w:rsidR="006A28BC" w:rsidRDefault="006A28BC">
            <w:pPr>
              <w:rPr>
                <w:lang w:val="es-MX"/>
              </w:rPr>
            </w:pPr>
          </w:p>
        </w:tc>
      </w:tr>
      <w:tr w:rsidR="007A0CDA" w:rsidRPr="00CB57DA" w14:paraId="3CA754DC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E9D1A" w14:textId="1AD85B6C" w:rsidR="007A0CDA" w:rsidRDefault="007A0CDA" w:rsidP="007A0CDA">
            <w:pPr>
              <w:ind w:left="172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45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DABCF" w14:textId="3A4682B7" w:rsidR="007A0CDA" w:rsidRDefault="007A0CDA" w:rsidP="007A0CD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11778E" w14:textId="77777777" w:rsidR="007A0CDA" w:rsidRDefault="007A0CDA" w:rsidP="007A0CDA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para cambiar el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, cuando no se jugaba en un largo tiempo, mostrar código a ayudante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renzo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y nos mostró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unity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shaders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.</w:t>
            </w:r>
          </w:p>
          <w:p w14:paraId="26551B56" w14:textId="6DB08458" w:rsidR="007A0CDA" w:rsidRDefault="007A0CDA" w:rsidP="007A0CDA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684E4" w14:textId="3F244A98" w:rsidR="007A0CDA" w:rsidRPr="00153B62" w:rsidRDefault="007A0CDA" w:rsidP="007A0CDA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4DFB7" w14:textId="77777777" w:rsidR="007A0CDA" w:rsidRDefault="007A0CDA" w:rsidP="007A0CDA">
            <w:pPr>
              <w:rPr>
                <w:lang w:val="es-MX"/>
              </w:rPr>
            </w:pPr>
          </w:p>
        </w:tc>
      </w:tr>
      <w:tr w:rsidR="007A0CDA" w:rsidRPr="00CB57DA" w14:paraId="78B4B38C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68AFB" w14:textId="3C26F7C4" w:rsidR="007A0CDA" w:rsidRDefault="007A0CDA" w:rsidP="007A0CDA">
            <w:pPr>
              <w:ind w:left="172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lastRenderedPageBreak/>
              <w:t>46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EA7A3" w14:textId="6E4E720C" w:rsidR="007A0CDA" w:rsidRDefault="007A0CDA" w:rsidP="007A0CD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1D3A3" w14:textId="527A257A" w:rsidR="007A0CDA" w:rsidRDefault="007A0CDA" w:rsidP="007A0CDA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Corregir el bug de las pelotas al cargar 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CA18C" w14:textId="77777777" w:rsidR="007A0CDA" w:rsidRDefault="007A0CDA" w:rsidP="007A0CDA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5 horas</w:t>
            </w:r>
          </w:p>
          <w:p w14:paraId="0900C945" w14:textId="42135121" w:rsidR="007A0CDA" w:rsidRDefault="007A0CDA" w:rsidP="007A0CDA">
            <w:pPr>
              <w:jc w:val="center"/>
              <w:rPr>
                <w:rFonts w:eastAsia="Calibri"/>
                <w:lang w:val="es-MX"/>
              </w:rPr>
            </w:pP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60041" w14:textId="77777777" w:rsidR="007A0CDA" w:rsidRDefault="007A0CDA" w:rsidP="007A0CDA">
            <w:pPr>
              <w:rPr>
                <w:lang w:val="es-MX"/>
              </w:rPr>
            </w:pPr>
          </w:p>
        </w:tc>
      </w:tr>
      <w:tr w:rsidR="007A0CDA" w:rsidRPr="00CB57DA" w14:paraId="22B539DB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4BD59" w14:textId="07AE2613" w:rsidR="007A0CDA" w:rsidRDefault="007A0CDA" w:rsidP="007A0CDA">
            <w:pPr>
              <w:ind w:left="172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47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0B44E" w14:textId="20CE44BD" w:rsidR="007A0CDA" w:rsidRDefault="007A0CDA" w:rsidP="007A0CD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1FE49" w14:textId="242FC813" w:rsidR="007A0CDA" w:rsidRDefault="007A0CDA" w:rsidP="007A0CDA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Cambiar las tablas de puntuaciones según pide como recomendación ayudante de Renzo.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50A5D" w14:textId="581B4A55" w:rsidR="007A0CDA" w:rsidRDefault="007A0CDA" w:rsidP="007A0CDA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B7570" w14:textId="3C536BE1" w:rsidR="007A0CDA" w:rsidRDefault="007A0CDA" w:rsidP="007A0CDA">
            <w:pPr>
              <w:rPr>
                <w:lang w:val="es-MX"/>
              </w:rPr>
            </w:pPr>
          </w:p>
        </w:tc>
      </w:tr>
      <w:tr w:rsidR="007A0CDA" w:rsidRPr="0084781D" w14:paraId="518827FB" w14:textId="77777777" w:rsidTr="00030296">
        <w:trPr>
          <w:trHeight w:hRule="exact" w:val="2251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75173" w14:textId="01237910" w:rsidR="007A0CDA" w:rsidRDefault="007A0CDA" w:rsidP="007A0CDA">
            <w:pPr>
              <w:ind w:left="172"/>
              <w:rPr>
                <w:rFonts w:ascii="Calibri" w:eastAsia="Calibri" w:hAnsi="Calibri" w:cs="Calibri"/>
                <w:spacing w:val="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47</w:t>
            </w: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C5669" w14:textId="4149521F" w:rsidR="007A0CDA" w:rsidRDefault="007A0CDA" w:rsidP="007A0CDA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11/9/2021</w:t>
            </w: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BC560" w14:textId="34E03878" w:rsidR="007A0CDA" w:rsidRDefault="007A0CDA" w:rsidP="007A0CDA">
            <w:pPr>
              <w:ind w:left="102" w:right="184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 xml:space="preserve">Reunión para subir el juego acabado 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val="es-EC"/>
              </w:rPr>
              <w:t>, y a Netlify.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FB571" w14:textId="18E318D5" w:rsidR="007A0CDA" w:rsidRDefault="007A0CDA" w:rsidP="007A0CDA">
            <w:pPr>
              <w:jc w:val="center"/>
              <w:rPr>
                <w:rFonts w:eastAsia="Calibri"/>
                <w:lang w:val="es-MX"/>
              </w:rPr>
            </w:pPr>
            <w:r>
              <w:rPr>
                <w:rFonts w:eastAsia="Calibri"/>
                <w:lang w:val="es-MX"/>
              </w:rPr>
              <w:t>5 horas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C508F" w14:textId="77777777" w:rsidR="007A0CDA" w:rsidRDefault="007A0CDA" w:rsidP="007A0CDA">
            <w:pPr>
              <w:rPr>
                <w:lang w:val="es-MX"/>
              </w:rPr>
            </w:pPr>
            <w:r>
              <w:rPr>
                <w:lang w:val="es-MX"/>
              </w:rPr>
              <w:t xml:space="preserve">Juego: </w:t>
            </w:r>
            <w:hyperlink r:id="rId39" w:history="1">
              <w:r w:rsidRPr="00B80E38">
                <w:rPr>
                  <w:rStyle w:val="Hyperlink"/>
                  <w:lang w:val="es-MX"/>
                </w:rPr>
                <w:t>https://practical-galileo-d88edd.netlify.app</w:t>
              </w:r>
            </w:hyperlink>
          </w:p>
          <w:p w14:paraId="68B0610D" w14:textId="77777777" w:rsidR="007A0CDA" w:rsidRDefault="007A0CDA" w:rsidP="007A0CDA">
            <w:pPr>
              <w:rPr>
                <w:lang w:val="es-MX"/>
              </w:rPr>
            </w:pPr>
          </w:p>
        </w:tc>
      </w:tr>
    </w:tbl>
    <w:p w14:paraId="4906F5CC" w14:textId="77777777" w:rsidR="00450391" w:rsidRPr="00CB57DA" w:rsidRDefault="00450391">
      <w:pPr>
        <w:rPr>
          <w:lang w:val="es-MX"/>
        </w:rPr>
        <w:sectPr w:rsidR="00450391" w:rsidRPr="00CB57DA">
          <w:pgSz w:w="11900" w:h="16860"/>
          <w:pgMar w:top="2180" w:right="520" w:bottom="280" w:left="380" w:header="702" w:footer="1302" w:gutter="0"/>
          <w:cols w:space="720"/>
        </w:sectPr>
      </w:pPr>
    </w:p>
    <w:p w14:paraId="2B106BFA" w14:textId="77777777" w:rsidR="00450391" w:rsidRPr="00CB57DA" w:rsidRDefault="00450391">
      <w:pPr>
        <w:spacing w:before="4" w:line="160" w:lineRule="exact"/>
        <w:rPr>
          <w:sz w:val="16"/>
          <w:szCs w:val="16"/>
          <w:lang w:val="es-MX"/>
        </w:rPr>
      </w:pPr>
    </w:p>
    <w:p w14:paraId="300B19A2" w14:textId="77777777" w:rsidR="00450391" w:rsidRPr="00CB57DA" w:rsidRDefault="00450391">
      <w:pPr>
        <w:spacing w:line="200" w:lineRule="exact"/>
        <w:rPr>
          <w:lang w:val="es-MX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325"/>
        <w:gridCol w:w="3335"/>
        <w:gridCol w:w="1779"/>
        <w:gridCol w:w="2266"/>
      </w:tblGrid>
      <w:tr w:rsidR="00450391" w:rsidRPr="0084781D" w14:paraId="089F3237" w14:textId="77777777">
        <w:trPr>
          <w:trHeight w:hRule="exact" w:val="279"/>
        </w:trPr>
        <w:tc>
          <w:tcPr>
            <w:tcW w:w="5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31E17" w14:textId="77777777" w:rsidR="00450391" w:rsidRPr="00CB57DA" w:rsidRDefault="00450391">
            <w:pPr>
              <w:rPr>
                <w:lang w:val="es-MX"/>
              </w:rPr>
            </w:pPr>
          </w:p>
        </w:tc>
        <w:tc>
          <w:tcPr>
            <w:tcW w:w="13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621B7" w14:textId="77777777" w:rsidR="00450391" w:rsidRPr="00CB57DA" w:rsidRDefault="00450391">
            <w:pPr>
              <w:rPr>
                <w:lang w:val="es-MX"/>
              </w:rPr>
            </w:pPr>
          </w:p>
        </w:tc>
        <w:tc>
          <w:tcPr>
            <w:tcW w:w="3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81649" w14:textId="77777777" w:rsidR="00450391" w:rsidRPr="00CB57DA" w:rsidRDefault="00450391">
            <w:pPr>
              <w:rPr>
                <w:lang w:val="es-MX"/>
              </w:rPr>
            </w:pP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BE02F" w14:textId="77777777" w:rsidR="00450391" w:rsidRPr="00CB57DA" w:rsidRDefault="00450391">
            <w:pPr>
              <w:rPr>
                <w:lang w:val="es-MX"/>
              </w:rPr>
            </w:pP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45A0B" w14:textId="77777777" w:rsidR="00450391" w:rsidRPr="00CB57DA" w:rsidRDefault="00450391">
            <w:pPr>
              <w:rPr>
                <w:lang w:val="es-MX"/>
              </w:rPr>
            </w:pPr>
          </w:p>
        </w:tc>
      </w:tr>
      <w:tr w:rsidR="00450391" w14:paraId="0E3D4D42" w14:textId="77777777">
        <w:trPr>
          <w:trHeight w:hRule="exact" w:val="279"/>
        </w:trPr>
        <w:tc>
          <w:tcPr>
            <w:tcW w:w="5238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E560FC4" w14:textId="77777777" w:rsidR="00450391" w:rsidRDefault="00995206">
            <w:pPr>
              <w:spacing w:before="3"/>
              <w:ind w:left="277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 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ho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spacing w:val="-3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li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1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7BD5A" w14:textId="4F2B69B5" w:rsidR="00450391" w:rsidRDefault="002E10EE" w:rsidP="002E10EE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lang w:val="es-EC"/>
              </w:rPr>
              <w:t>160</w:t>
            </w:r>
            <w:r>
              <w:rPr>
                <w:lang w:val="es-EC"/>
              </w:rPr>
              <w:t>.3</w:t>
            </w:r>
          </w:p>
        </w:tc>
        <w:tc>
          <w:tcPr>
            <w:tcW w:w="22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7F5CC" w14:textId="77777777" w:rsidR="00450391" w:rsidRDefault="00450391"/>
        </w:tc>
      </w:tr>
    </w:tbl>
    <w:p w14:paraId="60C98EA7" w14:textId="77777777" w:rsidR="00450391" w:rsidRDefault="00450391">
      <w:pPr>
        <w:spacing w:before="16" w:line="240" w:lineRule="exact"/>
        <w:rPr>
          <w:sz w:val="24"/>
          <w:szCs w:val="24"/>
        </w:rPr>
      </w:pPr>
    </w:p>
    <w:p w14:paraId="2F7286EB" w14:textId="20C6F3E9" w:rsidR="00450391" w:rsidRPr="00742FFD" w:rsidRDefault="00995206">
      <w:pPr>
        <w:spacing w:before="12" w:line="260" w:lineRule="exact"/>
        <w:ind w:left="1039" w:right="924"/>
        <w:rPr>
          <w:rFonts w:ascii="Calibri" w:eastAsia="Calibri" w:hAnsi="Calibri" w:cs="Calibri"/>
          <w:sz w:val="22"/>
          <w:szCs w:val="22"/>
          <w:lang w:val="es-EC"/>
        </w:rPr>
      </w:pP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Des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c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ri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pc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ó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n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y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fl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</w:t>
      </w:r>
      <w:r w:rsidRPr="00742FFD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>x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one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l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p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endi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z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j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e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ob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te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n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Pr="00742FFD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>d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d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u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an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te el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p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y</w:t>
      </w:r>
      <w:r w:rsidRPr="00742FFD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>e</w:t>
      </w:r>
      <w:r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t</w:t>
      </w:r>
      <w:r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Pr="00742FFD">
        <w:rPr>
          <w:rFonts w:ascii="Calibri" w:eastAsia="Calibri" w:hAnsi="Calibri" w:cs="Calibri"/>
          <w:b/>
          <w:sz w:val="22"/>
          <w:szCs w:val="22"/>
          <w:lang w:val="es-EC"/>
        </w:rPr>
        <w:t>:</w:t>
      </w:r>
      <w:r w:rsidRPr="00742FFD">
        <w:rPr>
          <w:rFonts w:ascii="Calibri" w:eastAsia="Calibri" w:hAnsi="Calibri" w:cs="Calibri"/>
          <w:b/>
          <w:spacing w:val="5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(</w:t>
      </w:r>
      <w:r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m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áxi</w:t>
      </w:r>
      <w:r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m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5</w:t>
      </w:r>
      <w:r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0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0</w:t>
      </w:r>
      <w:r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pa</w:t>
      </w:r>
      <w:r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l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b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ras en dos pár</w:t>
      </w:r>
      <w:r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r</w:t>
      </w:r>
      <w:r w:rsidRPr="00742FFD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f</w:t>
      </w:r>
      <w:r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742FFD">
        <w:rPr>
          <w:rFonts w:ascii="Calibri" w:eastAsia="Calibri" w:hAnsi="Calibri" w:cs="Calibri"/>
          <w:sz w:val="22"/>
          <w:szCs w:val="22"/>
          <w:lang w:val="es-EC"/>
        </w:rPr>
        <w:t>)</w:t>
      </w:r>
    </w:p>
    <w:p w14:paraId="57AEAE93" w14:textId="77777777" w:rsidR="00450391" w:rsidRPr="00742FFD" w:rsidRDefault="00450391">
      <w:pPr>
        <w:spacing w:before="11" w:line="240" w:lineRule="exact"/>
        <w:rPr>
          <w:sz w:val="24"/>
          <w:szCs w:val="24"/>
          <w:lang w:val="es-EC"/>
        </w:rPr>
      </w:pPr>
    </w:p>
    <w:p w14:paraId="57325FDE" w14:textId="1DD5A812" w:rsidR="00450391" w:rsidRPr="00742FFD" w:rsidRDefault="00427E0B" w:rsidP="00427E0B">
      <w:pPr>
        <w:spacing w:before="34"/>
        <w:ind w:left="1039" w:right="862"/>
        <w:jc w:val="both"/>
        <w:rPr>
          <w:rFonts w:ascii="Arial" w:eastAsia="Arial" w:hAnsi="Arial" w:cs="Arial"/>
          <w:lang w:val="es-EC"/>
        </w:rPr>
      </w:pPr>
      <w:r w:rsidRPr="00427E0B">
        <w:rPr>
          <w:lang w:val="es-EC"/>
        </w:rPr>
        <w:t xml:space="preserve"> </w:t>
      </w:r>
    </w:p>
    <w:p w14:paraId="42949CC4" w14:textId="77777777" w:rsidR="00450391" w:rsidRPr="00742FFD" w:rsidRDefault="00450391">
      <w:pPr>
        <w:spacing w:before="1" w:line="140" w:lineRule="exact"/>
        <w:rPr>
          <w:sz w:val="14"/>
          <w:szCs w:val="14"/>
          <w:lang w:val="es-EC"/>
        </w:rPr>
      </w:pPr>
    </w:p>
    <w:p w14:paraId="5A4EF23A" w14:textId="77777777" w:rsidR="00450391" w:rsidRPr="00742FFD" w:rsidRDefault="00450391">
      <w:pPr>
        <w:spacing w:line="200" w:lineRule="exact"/>
        <w:rPr>
          <w:lang w:val="es-EC"/>
        </w:rPr>
      </w:pPr>
    </w:p>
    <w:p w14:paraId="21AF91E9" w14:textId="154234B8" w:rsidR="00450391" w:rsidRPr="00742FFD" w:rsidRDefault="00DF08C1">
      <w:pPr>
        <w:spacing w:line="200" w:lineRule="exact"/>
        <w:rPr>
          <w:lang w:val="es-EC"/>
        </w:rPr>
      </w:pPr>
      <w:r>
        <w:pict w14:anchorId="2CC5E74D">
          <v:group id="_x0000_s2103" style="position:absolute;margin-left:65pt;margin-top:9.2pt;width:464.7pt;height:228.25pt;z-index:-1132;mso-position-horizontal-relative:page" coordorigin="1305,-2440" coordsize="9294,4565">
            <v:shape id="_x0000_s2111" style="position:absolute;left:1316;top:-2424;width:9271;height:535" coordorigin="1316,-2424" coordsize="9271,535" path="m1316,-1889r9270,l10586,-2424r-9270,l1316,-1889xe" fillcolor="#d9d9d9" stroked="f">
              <v:path arrowok="t"/>
            </v:shape>
            <v:shape id="_x0000_s2110" style="position:absolute;left:1419;top:-2424;width:9064;height:269" coordorigin="1419,-2424" coordsize="9064,269" path="m1419,-2155r9064,l10483,-2424r-9064,l1419,-2155xe" fillcolor="#d9d9d9" stroked="f">
              <v:path arrowok="t"/>
            </v:shape>
            <v:shape id="_x0000_s2109" style="position:absolute;left:1419;top:-2155;width:9064;height:266" coordorigin="1419,-2155" coordsize="9064,266" path="m1419,-1889r9064,l10483,-2155r-9064,l1419,-1889xe" fillcolor="#d9d9d9" stroked="f">
              <v:path arrowok="t"/>
            </v:shape>
            <v:shape id="_x0000_s2108" style="position:absolute;left:1316;top:-2429;width:9273;height:0" coordorigin="1316,-2429" coordsize="9273,0" path="m1316,-2429r9273,e" filled="f" strokeweight=".58pt">
              <v:path arrowok="t"/>
            </v:shape>
            <v:shape id="_x0000_s2107" style="position:absolute;left:1316;top:-1884;width:9273;height:0" coordorigin="1316,-1884" coordsize="9273,0" path="m1316,-1884r9273,e" filled="f" strokeweight=".58pt">
              <v:path arrowok="t"/>
            </v:shape>
            <v:shape id="_x0000_s2106" style="position:absolute;left:1311;top:-2434;width:0;height:4553" coordorigin="1311,-2434" coordsize="0,4553" path="m1311,-2434r,4554e" filled="f" strokeweight=".58pt">
              <v:path arrowok="t"/>
            </v:shape>
            <v:shape id="_x0000_s2105" style="position:absolute;left:1316;top:2115;width:9273;height:0" coordorigin="1316,2115" coordsize="9273,0" path="m1316,2115r9273,e" filled="f" strokeweight=".58pt">
              <v:path arrowok="t"/>
            </v:shape>
            <v:shape id="_x0000_s2104" style="position:absolute;left:10594;top:-2434;width:0;height:4553" coordorigin="10594,-2434" coordsize="0,4553" path="m10594,-2434r,4554e" filled="f" strokeweight=".58pt">
              <v:path arrowok="t"/>
            </v:shape>
            <w10:wrap anchorx="page"/>
          </v:group>
        </w:pict>
      </w:r>
    </w:p>
    <w:p w14:paraId="6BE63932" w14:textId="77777777" w:rsidR="00450391" w:rsidRDefault="00DF08C1">
      <w:pPr>
        <w:spacing w:before="16"/>
        <w:ind w:left="1039" w:right="975"/>
        <w:rPr>
          <w:rFonts w:ascii="Calibri" w:eastAsia="Calibri" w:hAnsi="Calibri" w:cs="Calibri"/>
          <w:sz w:val="22"/>
          <w:szCs w:val="22"/>
          <w:lang w:val="es-EC"/>
        </w:rPr>
      </w:pPr>
      <w:r>
        <w:pict w14:anchorId="3F4745D2">
          <v:group id="_x0000_s2095" style="position:absolute;left:0;text-align:left;margin-left:65.25pt;margin-top:.05pt;width:464.7pt;height:28.45pt;z-index:-1131;mso-position-horizontal-relative:page" coordorigin="1305,1" coordsize="9294,569">
            <v:shape id="_x0000_s2102" style="position:absolute;left:1316;top:16;width:9271;height:538" coordorigin="1316,16" coordsize="9271,538" path="m1316,554r9270,l10586,16r-9270,l1316,554xe" fillcolor="#d9d9d9" stroked="f">
              <v:path arrowok="t"/>
            </v:shape>
            <v:shape id="_x0000_s2101" style="position:absolute;left:1419;top:16;width:9064;height:269" coordorigin="1419,16" coordsize="9064,269" path="m1419,285r9064,l10483,16r-9064,l1419,285xe" fillcolor="#d9d9d9" stroked="f">
              <v:path arrowok="t"/>
            </v:shape>
            <v:shape id="_x0000_s2100" style="position:absolute;left:1419;top:285;width:9064;height:269" coordorigin="1419,285" coordsize="9064,269" path="m1419,554r9064,l10483,285r-9064,l1419,554xe" fillcolor="#d9d9d9" stroked="f">
              <v:path arrowok="t"/>
            </v:shape>
            <v:shape id="_x0000_s2099" style="position:absolute;left:1316;top:11;width:9273;height:0" coordorigin="1316,11" coordsize="9273,0" path="m1316,11r9273,e" filled="f" strokeweight=".58pt">
              <v:path arrowok="t"/>
            </v:shape>
            <v:shape id="_x0000_s2098" style="position:absolute;left:1311;top:7;width:0;height:557" coordorigin="1311,7" coordsize="0,557" path="m1311,7r,557e" filled="f" strokeweight=".58pt">
              <v:path arrowok="t"/>
            </v:shape>
            <v:shape id="_x0000_s2097" style="position:absolute;left:1316;top:559;width:9273;height:0" coordorigin="1316,559" coordsize="9273,0" path="m1316,559r9273,e" filled="f" strokeweight=".58pt">
              <v:path arrowok="t"/>
            </v:shape>
            <v:shape id="_x0000_s2096" style="position:absolute;left:10594;top:7;width:0;height:557" coordorigin="10594,7" coordsize="0,557" path="m10594,7r,557e" filled="f" strokeweight=".58pt">
              <v:path arrowok="t"/>
            </v:shape>
            <w10:wrap anchorx="page"/>
          </v:group>
        </w:pic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vi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denc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f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t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b/>
          <w:spacing w:val="-2"/>
          <w:sz w:val="22"/>
          <w:szCs w:val="22"/>
          <w:lang w:val="es-EC"/>
        </w:rPr>
        <w:t>g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r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á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fi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c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 xml:space="preserve">o </w:t>
      </w:r>
      <w:r w:rsidR="00995206" w:rsidRPr="00742FFD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canead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act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vi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dade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s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 xml:space="preserve"> de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l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est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ud</w:t>
      </w:r>
      <w:r w:rsidR="00995206" w:rsidRPr="00742FFD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i</w:t>
      </w:r>
      <w:r w:rsidR="00995206" w:rsidRPr="00742FFD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an</w:t>
      </w:r>
      <w:r w:rsidR="00995206" w:rsidRPr="00742FFD">
        <w:rPr>
          <w:rFonts w:ascii="Calibri" w:eastAsia="Calibri" w:hAnsi="Calibri" w:cs="Calibri"/>
          <w:b/>
          <w:sz w:val="22"/>
          <w:szCs w:val="22"/>
          <w:lang w:val="es-EC"/>
        </w:rPr>
        <w:t>te</w:t>
      </w:r>
      <w:r w:rsidR="00995206" w:rsidRPr="00742FFD">
        <w:rPr>
          <w:rFonts w:ascii="Calibri" w:eastAsia="Calibri" w:hAnsi="Calibri" w:cs="Calibri"/>
          <w:b/>
          <w:spacing w:val="5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(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pu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ede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j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un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tar certifica</w:t>
      </w:r>
      <w:r w:rsidR="00995206" w:rsidRPr="00742FFD">
        <w:rPr>
          <w:rFonts w:ascii="Calibri" w:eastAsia="Calibri" w:hAnsi="Calibri" w:cs="Calibri"/>
          <w:spacing w:val="-3"/>
          <w:sz w:val="22"/>
          <w:szCs w:val="22"/>
          <w:lang w:val="es-EC"/>
        </w:rPr>
        <w:t>d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s es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c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n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ea</w:t>
      </w:r>
      <w:r w:rsidR="00995206" w:rsidRPr="00742FFD">
        <w:rPr>
          <w:rFonts w:ascii="Calibri" w:eastAsia="Calibri" w:hAnsi="Calibri" w:cs="Calibri"/>
          <w:spacing w:val="-3"/>
          <w:sz w:val="22"/>
          <w:szCs w:val="22"/>
          <w:lang w:val="es-EC"/>
        </w:rPr>
        <w:t>d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 xml:space="preserve">s, 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f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>t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s,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m</w:t>
      </w:r>
      <w:r w:rsidR="00995206" w:rsidRPr="00742FFD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t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e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ri</w:t>
      </w:r>
      <w:r w:rsidR="00995206" w:rsidRPr="00742FFD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l reali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z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a</w:t>
      </w:r>
      <w:r w:rsidR="00995206" w:rsidRPr="00742FFD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="00995206" w:rsidRPr="00742FFD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,</w:t>
      </w:r>
      <w:r w:rsidR="00995206" w:rsidRPr="00742FFD">
        <w:rPr>
          <w:rFonts w:ascii="Calibri" w:eastAsia="Calibri" w:hAnsi="Calibri" w:cs="Calibri"/>
          <w:spacing w:val="-2"/>
          <w:sz w:val="22"/>
          <w:szCs w:val="22"/>
          <w:lang w:val="es-EC"/>
        </w:rPr>
        <w:t xml:space="preserve"> </w:t>
      </w:r>
      <w:r w:rsidR="00995206" w:rsidRPr="00742FFD">
        <w:rPr>
          <w:rFonts w:ascii="Calibri" w:eastAsia="Calibri" w:hAnsi="Calibri" w:cs="Calibri"/>
          <w:sz w:val="22"/>
          <w:szCs w:val="22"/>
          <w:lang w:val="es-EC"/>
        </w:rPr>
        <w:t>e</w:t>
      </w:r>
    </w:p>
    <w:p w14:paraId="0169B5B4" w14:textId="77777777" w:rsidR="00682111" w:rsidRDefault="00682111">
      <w:pPr>
        <w:spacing w:before="16"/>
        <w:ind w:left="1039" w:right="975"/>
        <w:rPr>
          <w:rFonts w:ascii="Calibri" w:eastAsia="Calibri" w:hAnsi="Calibri" w:cs="Calibri"/>
          <w:sz w:val="22"/>
          <w:szCs w:val="22"/>
          <w:lang w:val="es-EC"/>
        </w:rPr>
      </w:pPr>
    </w:p>
    <w:p w14:paraId="0F777B8A" w14:textId="08B1EAE4" w:rsidR="00682111" w:rsidRDefault="00670418">
      <w:pPr>
        <w:spacing w:before="16"/>
        <w:ind w:left="1039" w:right="975"/>
        <w:rPr>
          <w:rFonts w:ascii="Calibri" w:eastAsia="Calibri" w:hAnsi="Calibri" w:cs="Calibri"/>
          <w:sz w:val="22"/>
          <w:szCs w:val="22"/>
          <w:lang w:val="es-EC"/>
        </w:rPr>
      </w:pPr>
      <w:r>
        <w:rPr>
          <w:rFonts w:ascii="Calibri" w:eastAsia="Calibri" w:hAnsi="Calibri" w:cs="Calibri"/>
          <w:sz w:val="22"/>
          <w:szCs w:val="22"/>
          <w:lang w:val="es-EC"/>
        </w:rPr>
        <w:fldChar w:fldCharType="begin"/>
      </w:r>
      <w:r>
        <w:rPr>
          <w:rFonts w:ascii="Calibri" w:eastAsia="Calibri" w:hAnsi="Calibri" w:cs="Calibri"/>
          <w:sz w:val="22"/>
          <w:szCs w:val="22"/>
          <w:lang w:val="es-EC"/>
        </w:rPr>
        <w:instrText xml:space="preserve"> LINK PowerPoint.Show.12 "https://puceeduec-my.sharepoint.com/personal/ieharo_puce_edu_ec/Documents/MasterChefEC/MasterChefEC.pptx" "" \a \p \f 0 </w:instrText>
      </w:r>
      <w:r>
        <w:rPr>
          <w:rFonts w:ascii="Calibri" w:eastAsia="Calibri" w:hAnsi="Calibri" w:cs="Calibri"/>
          <w:sz w:val="22"/>
          <w:szCs w:val="22"/>
          <w:lang w:val="es-EC"/>
        </w:rPr>
        <w:fldChar w:fldCharType="separate"/>
      </w:r>
      <w:r w:rsidR="00DF08C1">
        <w:rPr>
          <w:rFonts w:ascii="Calibri" w:eastAsia="Calibri" w:hAnsi="Calibri" w:cs="Calibri"/>
          <w:sz w:val="22"/>
          <w:szCs w:val="22"/>
          <w:lang w:val="es-EC"/>
        </w:rPr>
        <w:object w:dxaOrig="9605" w:dyaOrig="5393" w14:anchorId="217DEE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pt;height:138pt" o:ole="">
            <v:imagedata r:id="rId40" o:title=""/>
          </v:shape>
        </w:object>
      </w:r>
      <w:r>
        <w:rPr>
          <w:rFonts w:ascii="Calibri" w:eastAsia="Calibri" w:hAnsi="Calibri" w:cs="Calibri"/>
          <w:sz w:val="22"/>
          <w:szCs w:val="22"/>
          <w:lang w:val="es-EC"/>
        </w:rPr>
        <w:fldChar w:fldCharType="end"/>
      </w:r>
      <w:r w:rsidR="00100395">
        <w:rPr>
          <w:rFonts w:ascii="Calibri" w:eastAsia="Calibri" w:hAnsi="Calibri" w:cs="Calibri"/>
          <w:sz w:val="22"/>
          <w:szCs w:val="22"/>
          <w:lang w:val="es-EC"/>
        </w:rPr>
        <w:object w:dxaOrig="1520" w:dyaOrig="987" w14:anchorId="2C8CF06A">
          <v:shape id="_x0000_i1026" type="#_x0000_t75" style="width:78pt;height:48pt" o:ole="">
            <v:imagedata r:id="rId41" o:title=""/>
          </v:shape>
          <o:OLEObject Type="Embed" ProgID="Package" ShapeID="_x0000_i1026" DrawAspect="Icon" ObjectID="_1700465313" r:id="rId42"/>
        </w:object>
      </w:r>
    </w:p>
    <w:p w14:paraId="096E8C2D" w14:textId="77777777" w:rsidR="00682111" w:rsidRDefault="00682111">
      <w:pPr>
        <w:spacing w:before="16"/>
        <w:ind w:left="1039" w:right="975"/>
        <w:rPr>
          <w:rFonts w:ascii="Calibri" w:eastAsia="Calibri" w:hAnsi="Calibri" w:cs="Calibri"/>
          <w:sz w:val="22"/>
          <w:szCs w:val="22"/>
          <w:lang w:val="es-EC"/>
        </w:rPr>
      </w:pPr>
    </w:p>
    <w:p w14:paraId="677D4E44" w14:textId="184B72C0" w:rsidR="00BC21AE" w:rsidRPr="00BC21AE" w:rsidRDefault="00BC21AE" w:rsidP="00BC21AE">
      <w:pPr>
        <w:spacing w:before="16"/>
        <w:ind w:left="1039" w:right="975"/>
        <w:rPr>
          <w:rFonts w:ascii="Calibri" w:eastAsia="Calibri" w:hAnsi="Calibri" w:cs="Calibri"/>
          <w:sz w:val="22"/>
          <w:szCs w:val="22"/>
          <w:lang w:val="es-EC"/>
        </w:rPr>
        <w:sectPr w:rsidR="00BC21AE" w:rsidRPr="00BC21AE">
          <w:pgSz w:w="11900" w:h="16860"/>
          <w:pgMar w:top="2180" w:right="520" w:bottom="280" w:left="380" w:header="702" w:footer="1302" w:gutter="0"/>
          <w:cols w:space="720"/>
        </w:sectPr>
      </w:pPr>
    </w:p>
    <w:p w14:paraId="742E3E39" w14:textId="432BA389" w:rsidR="00450391" w:rsidRPr="00427E0B" w:rsidRDefault="00DF08C1" w:rsidP="00427E0B">
      <w:pPr>
        <w:spacing w:before="34"/>
        <w:rPr>
          <w:rFonts w:ascii="Arial" w:eastAsia="Arial" w:hAnsi="Arial" w:cs="Arial"/>
          <w:lang w:val="es-EC"/>
        </w:rPr>
        <w:sectPr w:rsidR="00450391" w:rsidRPr="00427E0B">
          <w:pgSz w:w="11900" w:h="16860"/>
          <w:pgMar w:top="2180" w:right="520" w:bottom="280" w:left="380" w:header="702" w:footer="1302" w:gutter="0"/>
          <w:cols w:space="720"/>
        </w:sectPr>
      </w:pPr>
      <w:r>
        <w:lastRenderedPageBreak/>
        <w:pict w14:anchorId="562F5B4E">
          <v:group id="_x0000_s2089" style="position:absolute;margin-left:65.25pt;margin-top:127.3pt;width:464.7pt;height:620.1pt;z-index:-1130;mso-position-horizontal-relative:page;mso-position-vertical-relative:page" coordorigin="1305,2546" coordsize="9294,12402">
            <v:shape id="_x0000_s2093" style="position:absolute;left:1316;top:2556;width:9273;height:0" coordorigin="1316,2556" coordsize="9273,0" path="m1316,2556r9273,e" filled="f" strokeweight=".58pt">
              <v:path arrowok="t"/>
            </v:shape>
            <v:shape id="_x0000_s2092" style="position:absolute;left:1311;top:2552;width:0;height:12390" coordorigin="1311,2552" coordsize="0,12390" path="m1311,2552r,12390e" filled="f" strokeweight=".58pt">
              <v:path arrowok="t"/>
            </v:shape>
            <v:shape id="_x0000_s2091" style="position:absolute;left:1316;top:14937;width:9273;height:0" coordorigin="1316,14937" coordsize="9273,0" path="m1316,14937r9273,e" filled="f" strokeweight=".58pt">
              <v:path arrowok="t"/>
            </v:shape>
            <v:shape id="_x0000_s2090" style="position:absolute;left:10594;top:2552;width:0;height:12390" coordorigin="10594,2552" coordsize="0,12390" path="m10594,2552r,12390e" filled="f" strokeweight=".58pt">
              <v:path arrowok="t"/>
            </v:shape>
            <w10:wrap anchorx="page" anchory="page"/>
          </v:group>
        </w:pict>
      </w:r>
    </w:p>
    <w:p w14:paraId="116E0891" w14:textId="5AC5B1B2" w:rsidR="00450391" w:rsidRPr="00427E0B" w:rsidRDefault="00DF08C1" w:rsidP="00427E0B">
      <w:pPr>
        <w:spacing w:before="34"/>
        <w:rPr>
          <w:rFonts w:ascii="Arial" w:eastAsia="Arial" w:hAnsi="Arial" w:cs="Arial"/>
          <w:lang w:val="es-EC"/>
        </w:rPr>
        <w:sectPr w:rsidR="00450391" w:rsidRPr="00427E0B">
          <w:pgSz w:w="11900" w:h="16860"/>
          <w:pgMar w:top="2180" w:right="520" w:bottom="280" w:left="380" w:header="702" w:footer="1302" w:gutter="0"/>
          <w:cols w:space="720"/>
        </w:sectPr>
      </w:pPr>
      <w:r>
        <w:lastRenderedPageBreak/>
        <w:pict w14:anchorId="41B14EDF">
          <v:group id="_x0000_s2082" style="position:absolute;margin-left:65.25pt;margin-top:127.3pt;width:464.7pt;height:619.6pt;z-index:-1129;mso-position-horizontal-relative:page;mso-position-vertical-relative:page" coordorigin="1305,2546" coordsize="9294,12392">
            <v:shape id="_x0000_s2086" style="position:absolute;left:1316;top:2556;width:9273;height:0" coordorigin="1316,2556" coordsize="9273,0" path="m1316,2556r9273,e" filled="f" strokeweight=".58pt">
              <v:path arrowok="t"/>
            </v:shape>
            <v:shape id="_x0000_s2085" style="position:absolute;left:1311;top:2552;width:0;height:12381" coordorigin="1311,2552" coordsize="0,12381" path="m1311,2552r,12380e" filled="f" strokeweight=".58pt">
              <v:path arrowok="t"/>
            </v:shape>
            <v:shape id="_x0000_s2084" style="position:absolute;left:1316;top:14928;width:9273;height:0" coordorigin="1316,14928" coordsize="9273,0" path="m1316,14928r9273,e" filled="f" strokeweight=".20464mm">
              <v:path arrowok="t"/>
            </v:shape>
            <v:shape id="_x0000_s2083" style="position:absolute;left:10594;top:2552;width:0;height:12381" coordorigin="10594,2552" coordsize="0,12381" path="m10594,2552r,12380e" filled="f" strokeweight=".58pt">
              <v:path arrowok="t"/>
            </v:shape>
            <w10:wrap anchorx="page" anchory="page"/>
          </v:group>
        </w:pict>
      </w:r>
    </w:p>
    <w:p w14:paraId="524715BD" w14:textId="34E25A53" w:rsidR="00450391" w:rsidRPr="00427E0B" w:rsidRDefault="00DF08C1" w:rsidP="00427E0B">
      <w:pPr>
        <w:spacing w:before="16"/>
        <w:rPr>
          <w:rFonts w:ascii="Calibri" w:eastAsia="Calibri" w:hAnsi="Calibri" w:cs="Calibri"/>
          <w:sz w:val="22"/>
          <w:szCs w:val="22"/>
          <w:lang w:val="es-EC"/>
        </w:rPr>
        <w:sectPr w:rsidR="00450391" w:rsidRPr="00427E0B">
          <w:pgSz w:w="11900" w:h="16860"/>
          <w:pgMar w:top="2180" w:right="520" w:bottom="280" w:left="380" w:header="702" w:footer="1302" w:gutter="0"/>
          <w:cols w:space="720"/>
        </w:sectPr>
      </w:pPr>
      <w:r>
        <w:lastRenderedPageBreak/>
        <w:pict w14:anchorId="12736DB4">
          <v:group id="_x0000_s2075" style="position:absolute;margin-left:65.25pt;margin-top:127.3pt;width:464.7pt;height:625.15pt;z-index:-1128;mso-position-horizontal-relative:page;mso-position-vertical-relative:page" coordorigin="1305,2546" coordsize="9294,12503">
            <v:shape id="_x0000_s2079" style="position:absolute;left:1316;top:2556;width:9273;height:0" coordorigin="1316,2556" coordsize="9273,0" path="m1316,2556r9273,e" filled="f" strokeweight=".58pt">
              <v:path arrowok="t"/>
            </v:shape>
            <v:shape id="_x0000_s2078" style="position:absolute;left:1311;top:2552;width:0;height:12491" coordorigin="1311,2552" coordsize="0,12491" path="m1311,2552r,12491e" filled="f" strokeweight=".58pt">
              <v:path arrowok="t"/>
            </v:shape>
            <v:shape id="_x0000_s2077" style="position:absolute;left:1316;top:15038;width:9273;height:0" coordorigin="1316,15038" coordsize="9273,0" path="m1316,15038r9273,e" filled="f" strokeweight=".58pt">
              <v:path arrowok="t"/>
            </v:shape>
            <v:shape id="_x0000_s2076" style="position:absolute;left:10594;top:2552;width:0;height:12491" coordorigin="10594,2552" coordsize="0,12491" path="m10594,2552r,12491e" filled="f" strokeweight=".58pt">
              <v:path arrowok="t"/>
            </v:shape>
            <w10:wrap anchorx="page" anchory="page"/>
          </v:group>
        </w:pict>
      </w:r>
    </w:p>
    <w:p w14:paraId="50AE920F" w14:textId="39EC0859" w:rsidR="00450391" w:rsidRPr="00427E0B" w:rsidRDefault="00DF08C1" w:rsidP="00427E0B">
      <w:pPr>
        <w:spacing w:before="16"/>
        <w:rPr>
          <w:rFonts w:ascii="Calibri" w:eastAsia="Calibri" w:hAnsi="Calibri" w:cs="Calibri"/>
          <w:sz w:val="22"/>
          <w:szCs w:val="22"/>
          <w:lang w:val="es-EC"/>
        </w:rPr>
        <w:sectPr w:rsidR="00450391" w:rsidRPr="00427E0B">
          <w:pgSz w:w="11900" w:h="16860"/>
          <w:pgMar w:top="2180" w:right="520" w:bottom="280" w:left="380" w:header="702" w:footer="1302" w:gutter="0"/>
          <w:cols w:space="720"/>
        </w:sectPr>
      </w:pPr>
      <w:r>
        <w:lastRenderedPageBreak/>
        <w:pict w14:anchorId="1E00C1DF">
          <v:group id="_x0000_s2068" style="position:absolute;margin-left:65.25pt;margin-top:127.3pt;width:464.7pt;height:621.2pt;z-index:-1127;mso-position-horizontal-relative:page;mso-position-vertical-relative:page" coordorigin="1305,2546" coordsize="9294,12424">
            <v:shape id="_x0000_s2072" style="position:absolute;left:1316;top:2556;width:9273;height:0" coordorigin="1316,2556" coordsize="9273,0" path="m1316,2556r9273,e" filled="f" strokeweight=".58pt">
              <v:path arrowok="t"/>
            </v:shape>
            <v:shape id="_x0000_s2071" style="position:absolute;left:1311;top:2552;width:0;height:12412" coordorigin="1311,2552" coordsize="0,12412" path="m1311,2552r,12412e" filled="f" strokeweight=".58pt">
              <v:path arrowok="t"/>
            </v:shape>
            <v:shape id="_x0000_s2070" style="position:absolute;left:1316;top:14959;width:9273;height:0" coordorigin="1316,14959" coordsize="9273,0" path="m1316,14959r9273,e" filled="f" strokeweight=".20464mm">
              <v:path arrowok="t"/>
            </v:shape>
            <v:shape id="_x0000_s2069" style="position:absolute;left:10594;top:2552;width:0;height:12412" coordorigin="10594,2552" coordsize="0,12412" path="m10594,2552r,12412e" filled="f" strokeweight=".58pt">
              <v:path arrowok="t"/>
            </v:shape>
            <w10:wrap anchorx="page" anchory="page"/>
          </v:group>
        </w:pict>
      </w:r>
    </w:p>
    <w:p w14:paraId="2316EC1F" w14:textId="0D394E16" w:rsidR="00450391" w:rsidRPr="00427E0B" w:rsidRDefault="00DF08C1" w:rsidP="00427E0B">
      <w:pPr>
        <w:spacing w:before="16"/>
        <w:rPr>
          <w:rFonts w:ascii="Calibri" w:eastAsia="Calibri" w:hAnsi="Calibri" w:cs="Calibri"/>
          <w:sz w:val="22"/>
          <w:szCs w:val="22"/>
          <w:lang w:val="es-EC"/>
        </w:rPr>
        <w:sectPr w:rsidR="00450391" w:rsidRPr="00427E0B">
          <w:pgSz w:w="11900" w:h="16860"/>
          <w:pgMar w:top="2180" w:right="520" w:bottom="280" w:left="380" w:header="702" w:footer="1302" w:gutter="0"/>
          <w:cols w:space="720"/>
        </w:sectPr>
      </w:pPr>
      <w:r>
        <w:lastRenderedPageBreak/>
        <w:pict w14:anchorId="7C489328">
          <v:group id="_x0000_s2061" style="position:absolute;margin-left:65.25pt;margin-top:127.3pt;width:464.7pt;height:627.45pt;z-index:-1126;mso-position-horizontal-relative:page;mso-position-vertical-relative:page" coordorigin="1305,2546" coordsize="9294,12549">
            <v:shape id="_x0000_s2065" style="position:absolute;left:1316;top:2556;width:9273;height:0" coordorigin="1316,2556" coordsize="9273,0" path="m1316,2556r9273,e" filled="f" strokeweight=".58pt">
              <v:path arrowok="t"/>
            </v:shape>
            <v:shape id="_x0000_s2064" style="position:absolute;left:1311;top:2552;width:0;height:12537" coordorigin="1311,2552" coordsize="0,12537" path="m1311,2552r,12537e" filled="f" strokeweight=".58pt">
              <v:path arrowok="t"/>
            </v:shape>
            <v:shape id="_x0000_s2063" style="position:absolute;left:1316;top:15084;width:9273;height:0" coordorigin="1316,15084" coordsize="9273,0" path="m1316,15084r9273,e" filled="f" strokeweight=".58pt">
              <v:path arrowok="t"/>
            </v:shape>
            <v:shape id="_x0000_s2062" style="position:absolute;left:10594;top:2552;width:0;height:12537" coordorigin="10594,2552" coordsize="0,12537" path="m10594,2552r,12537e" filled="f" strokeweight=".58pt">
              <v:path arrowok="t"/>
            </v:shape>
            <w10:wrap anchorx="page" anchory="page"/>
          </v:group>
        </w:pict>
      </w:r>
    </w:p>
    <w:p w14:paraId="2F3BACE2" w14:textId="2D05B654" w:rsidR="00450391" w:rsidRPr="00DA79DB" w:rsidRDefault="00DF08C1" w:rsidP="00427E0B">
      <w:pPr>
        <w:spacing w:before="16"/>
        <w:rPr>
          <w:rFonts w:ascii="Calibri" w:eastAsia="Calibri" w:hAnsi="Calibri" w:cs="Calibri"/>
          <w:sz w:val="22"/>
          <w:szCs w:val="22"/>
          <w:lang w:val="es-EC"/>
        </w:rPr>
      </w:pPr>
      <w:r>
        <w:lastRenderedPageBreak/>
        <w:pict w14:anchorId="56A4F8CA">
          <v:group id="_x0000_s2054" style="position:absolute;margin-left:65.25pt;margin-top:127.3pt;width:464.7pt;height:458.2pt;z-index:-1125;mso-position-horizontal-relative:page;mso-position-vertical-relative:page" coordorigin="1305,2546" coordsize="9294,9164">
            <v:shape id="_x0000_s2058" style="position:absolute;left:1316;top:2556;width:9273;height:0" coordorigin="1316,2556" coordsize="9273,0" path="m1316,2556r9273,e" filled="f" strokeweight=".58pt">
              <v:path arrowok="t"/>
            </v:shape>
            <v:shape id="_x0000_s2057" style="position:absolute;left:1311;top:2552;width:0;height:9153" coordorigin="1311,2552" coordsize="0,9153" path="m1311,2552r,9152e" filled="f" strokeweight=".58pt">
              <v:path arrowok="t"/>
            </v:shape>
            <v:shape id="_x0000_s2056" style="position:absolute;left:1316;top:11700;width:9273;height:0" coordorigin="1316,11700" coordsize="9273,0" path="m1316,11700r9273,e" filled="f" strokeweight=".58pt">
              <v:path arrowok="t"/>
            </v:shape>
            <v:shape id="_x0000_s2055" style="position:absolute;left:10594;top:2552;width:0;height:9153" coordorigin="10594,2552" coordsize="0,9153" path="m10594,2552r,9152e" filled="f" strokeweight=".58pt">
              <v:path arrowok="t"/>
            </v:shape>
            <w10:wrap anchorx="page" anchory="page"/>
          </v:group>
        </w:pict>
      </w:r>
    </w:p>
    <w:p w14:paraId="1F64209D" w14:textId="77777777" w:rsidR="00450391" w:rsidRPr="00DA79DB" w:rsidRDefault="00450391">
      <w:pPr>
        <w:spacing w:before="2" w:line="160" w:lineRule="exact"/>
        <w:rPr>
          <w:sz w:val="17"/>
          <w:szCs w:val="17"/>
          <w:lang w:val="es-EC"/>
        </w:rPr>
      </w:pPr>
    </w:p>
    <w:p w14:paraId="5F43D796" w14:textId="77777777" w:rsidR="00450391" w:rsidRPr="00DA79DB" w:rsidRDefault="00450391">
      <w:pPr>
        <w:spacing w:line="200" w:lineRule="exact"/>
        <w:rPr>
          <w:lang w:val="es-EC"/>
        </w:rPr>
      </w:pPr>
    </w:p>
    <w:p w14:paraId="48B28A4E" w14:textId="4D39C222" w:rsidR="00450391" w:rsidRPr="00427E0B" w:rsidRDefault="00450391">
      <w:pPr>
        <w:ind w:left="2294"/>
        <w:rPr>
          <w:lang w:val="es-EC"/>
        </w:rPr>
      </w:pPr>
    </w:p>
    <w:p w14:paraId="0470B2FF" w14:textId="77777777" w:rsidR="00450391" w:rsidRPr="00427E0B" w:rsidRDefault="00450391">
      <w:pPr>
        <w:spacing w:before="6" w:line="100" w:lineRule="exact"/>
        <w:rPr>
          <w:sz w:val="10"/>
          <w:szCs w:val="10"/>
          <w:lang w:val="es-EC"/>
        </w:rPr>
      </w:pPr>
    </w:p>
    <w:p w14:paraId="728FA040" w14:textId="77777777" w:rsidR="00450391" w:rsidRPr="00427E0B" w:rsidRDefault="00450391">
      <w:pPr>
        <w:spacing w:line="200" w:lineRule="exact"/>
        <w:rPr>
          <w:lang w:val="es-EC"/>
        </w:rPr>
      </w:pPr>
    </w:p>
    <w:p w14:paraId="0B039942" w14:textId="77777777" w:rsidR="00450391" w:rsidRPr="00427E0B" w:rsidRDefault="00450391">
      <w:pPr>
        <w:spacing w:line="200" w:lineRule="exact"/>
        <w:rPr>
          <w:lang w:val="es-EC"/>
        </w:rPr>
      </w:pPr>
    </w:p>
    <w:p w14:paraId="241B42EF" w14:textId="77777777" w:rsidR="00450391" w:rsidRPr="00427E0B" w:rsidRDefault="00450391">
      <w:pPr>
        <w:spacing w:line="200" w:lineRule="exact"/>
        <w:rPr>
          <w:lang w:val="es-EC"/>
        </w:rPr>
      </w:pPr>
    </w:p>
    <w:p w14:paraId="44E38904" w14:textId="77777777" w:rsidR="00450391" w:rsidRPr="00427E0B" w:rsidRDefault="00450391">
      <w:pPr>
        <w:spacing w:line="200" w:lineRule="exact"/>
        <w:rPr>
          <w:lang w:val="es-EC"/>
        </w:rPr>
      </w:pPr>
    </w:p>
    <w:tbl>
      <w:tblPr>
        <w:tblW w:w="0" w:type="auto"/>
        <w:tblInd w:w="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9"/>
        <w:gridCol w:w="3065"/>
        <w:gridCol w:w="3068"/>
      </w:tblGrid>
      <w:tr w:rsidR="00450391" w14:paraId="02A14DEE" w14:textId="77777777">
        <w:trPr>
          <w:trHeight w:hRule="exact" w:val="1565"/>
        </w:trPr>
        <w:tc>
          <w:tcPr>
            <w:tcW w:w="3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C2F26" w14:textId="77777777" w:rsidR="00450391" w:rsidRPr="00427E0B" w:rsidRDefault="00450391">
            <w:pPr>
              <w:spacing w:before="9" w:line="160" w:lineRule="exact"/>
              <w:rPr>
                <w:sz w:val="16"/>
                <w:szCs w:val="16"/>
                <w:lang w:val="es-EC"/>
              </w:rPr>
            </w:pPr>
          </w:p>
          <w:p w14:paraId="3679B6B2" w14:textId="77777777" w:rsidR="00450391" w:rsidRPr="00427E0B" w:rsidRDefault="00450391">
            <w:pPr>
              <w:spacing w:line="200" w:lineRule="exact"/>
              <w:rPr>
                <w:lang w:val="es-EC"/>
              </w:rPr>
            </w:pPr>
          </w:p>
          <w:p w14:paraId="7662A819" w14:textId="04C08EFC" w:rsidR="00450391" w:rsidRDefault="00450391">
            <w:pPr>
              <w:ind w:left="634"/>
            </w:pPr>
          </w:p>
          <w:p w14:paraId="41D7B454" w14:textId="77777777" w:rsidR="00450391" w:rsidRDefault="00450391">
            <w:pPr>
              <w:spacing w:line="200" w:lineRule="exact"/>
            </w:pPr>
          </w:p>
          <w:p w14:paraId="0B2DCE10" w14:textId="77777777" w:rsidR="00450391" w:rsidRDefault="00450391">
            <w:pPr>
              <w:spacing w:line="200" w:lineRule="exact"/>
            </w:pPr>
          </w:p>
          <w:p w14:paraId="77470397" w14:textId="77777777" w:rsidR="00450391" w:rsidRDefault="00450391">
            <w:pPr>
              <w:spacing w:before="4" w:line="240" w:lineRule="exact"/>
              <w:rPr>
                <w:sz w:val="24"/>
                <w:szCs w:val="24"/>
              </w:rPr>
            </w:pPr>
          </w:p>
        </w:tc>
        <w:tc>
          <w:tcPr>
            <w:tcW w:w="3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1B881" w14:textId="77777777" w:rsidR="00450391" w:rsidRDefault="00450391">
            <w:pPr>
              <w:spacing w:before="9" w:line="100" w:lineRule="exact"/>
              <w:rPr>
                <w:sz w:val="11"/>
                <w:szCs w:val="11"/>
              </w:rPr>
            </w:pPr>
          </w:p>
          <w:p w14:paraId="11F0286C" w14:textId="77777777" w:rsidR="00450391" w:rsidRDefault="00450391">
            <w:pPr>
              <w:spacing w:line="200" w:lineRule="exact"/>
            </w:pPr>
          </w:p>
          <w:p w14:paraId="454B7EF1" w14:textId="77777777" w:rsidR="00450391" w:rsidRDefault="00450391">
            <w:pPr>
              <w:spacing w:line="200" w:lineRule="exact"/>
            </w:pPr>
          </w:p>
          <w:p w14:paraId="7C51B6DE" w14:textId="02E0CA61" w:rsidR="00450391" w:rsidRDefault="00450391">
            <w:pPr>
              <w:ind w:left="381"/>
            </w:pPr>
          </w:p>
          <w:p w14:paraId="65E16240" w14:textId="77777777" w:rsidR="00450391" w:rsidRDefault="00450391">
            <w:pPr>
              <w:spacing w:line="200" w:lineRule="exact"/>
            </w:pPr>
          </w:p>
          <w:p w14:paraId="128317FB" w14:textId="77777777" w:rsidR="00450391" w:rsidRDefault="00450391">
            <w:pPr>
              <w:spacing w:before="14" w:line="280" w:lineRule="exact"/>
              <w:rPr>
                <w:sz w:val="28"/>
                <w:szCs w:val="28"/>
              </w:rPr>
            </w:pPr>
          </w:p>
        </w:tc>
        <w:tc>
          <w:tcPr>
            <w:tcW w:w="30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BACC8" w14:textId="415AA35B" w:rsidR="00450391" w:rsidRDefault="00427E0B">
            <w:pPr>
              <w:spacing w:before="8" w:line="220" w:lineRule="exact"/>
              <w:rPr>
                <w:sz w:val="22"/>
                <w:szCs w:val="22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503316428" behindDoc="0" locked="0" layoutInCell="1" allowOverlap="1" wp14:anchorId="0DD4DF8C" wp14:editId="2B17ADEB">
                  <wp:simplePos x="0" y="0"/>
                  <wp:positionH relativeFrom="column">
                    <wp:posOffset>366395</wp:posOffset>
                  </wp:positionH>
                  <wp:positionV relativeFrom="paragraph">
                    <wp:posOffset>-50165</wp:posOffset>
                  </wp:positionV>
                  <wp:extent cx="1075029" cy="1390937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29" cy="1390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E606220" w14:textId="4A693672" w:rsidR="00450391" w:rsidRDefault="00450391">
            <w:pPr>
              <w:ind w:left="101"/>
            </w:pPr>
          </w:p>
        </w:tc>
      </w:tr>
      <w:tr w:rsidR="00450391" w14:paraId="1827B4DD" w14:textId="77777777">
        <w:trPr>
          <w:trHeight w:hRule="exact" w:val="538"/>
        </w:trPr>
        <w:tc>
          <w:tcPr>
            <w:tcW w:w="31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13750F2" w14:textId="77777777" w:rsidR="00450391" w:rsidRPr="00DA79DB" w:rsidRDefault="00995206">
            <w:pPr>
              <w:spacing w:line="260" w:lineRule="exact"/>
              <w:ind w:left="150" w:right="151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Fi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r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 xml:space="preserve">ma 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</w:t>
            </w:r>
            <w:r w:rsidRPr="00DA79DB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 xml:space="preserve"> 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l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a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 xml:space="preserve"> 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oo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r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i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n</w:t>
            </w:r>
            <w:r w:rsidRPr="00DA79DB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>a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ci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ó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n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 xml:space="preserve"> </w:t>
            </w:r>
            <w:r w:rsidRPr="00DA79DB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>d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 xml:space="preserve"> 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l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a</w:t>
            </w:r>
          </w:p>
          <w:p w14:paraId="42291135" w14:textId="77777777" w:rsidR="00450391" w:rsidRDefault="00995206">
            <w:pPr>
              <w:spacing w:line="260" w:lineRule="exact"/>
              <w:ind w:left="1201" w:right="120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2"/>
                <w:szCs w:val="22"/>
              </w:rPr>
              <w:t>da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</w:t>
            </w:r>
          </w:p>
        </w:tc>
        <w:tc>
          <w:tcPr>
            <w:tcW w:w="30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C85FF0E" w14:textId="77777777" w:rsidR="00450391" w:rsidRPr="00DA79DB" w:rsidRDefault="00995206">
            <w:pPr>
              <w:spacing w:line="260" w:lineRule="exact"/>
              <w:ind w:left="229" w:right="235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Fi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r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 xml:space="preserve">ma 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d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el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 xml:space="preserve"> 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D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o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>c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en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te t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u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t</w:t>
            </w:r>
            <w:r w:rsidRPr="00DA79DB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>o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r</w:t>
            </w:r>
            <w:r w:rsidRPr="00DA79DB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EC"/>
              </w:rPr>
              <w:t xml:space="preserve"> </w:t>
            </w:r>
            <w:r w:rsidRPr="00DA79DB">
              <w:rPr>
                <w:rFonts w:ascii="Calibri" w:eastAsia="Calibri" w:hAnsi="Calibri" w:cs="Calibri"/>
                <w:b/>
                <w:spacing w:val="-3"/>
                <w:position w:val="1"/>
                <w:sz w:val="22"/>
                <w:szCs w:val="22"/>
                <w:lang w:val="es-EC"/>
              </w:rPr>
              <w:t>d</w:t>
            </w:r>
            <w:r w:rsidRPr="00DA79DB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EC"/>
              </w:rPr>
              <w:t>e</w:t>
            </w:r>
            <w:r w:rsidRPr="00DA79DB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EC"/>
              </w:rPr>
              <w:t>l</w:t>
            </w:r>
          </w:p>
          <w:p w14:paraId="7B969CE4" w14:textId="77777777" w:rsidR="00450391" w:rsidRPr="00DA79DB" w:rsidRDefault="00995206">
            <w:pPr>
              <w:spacing w:line="260" w:lineRule="exact"/>
              <w:ind w:left="999" w:right="1002"/>
              <w:jc w:val="center"/>
              <w:rPr>
                <w:rFonts w:ascii="Calibri" w:eastAsia="Calibri" w:hAnsi="Calibri" w:cs="Calibri"/>
                <w:sz w:val="22"/>
                <w:szCs w:val="22"/>
                <w:lang w:val="es-EC"/>
              </w:rPr>
            </w:pPr>
            <w:r w:rsidRPr="00DA79DB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e</w:t>
            </w:r>
            <w:r w:rsidRPr="00DA79DB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st</w:t>
            </w:r>
            <w:r w:rsidRPr="00DA79DB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ud</w:t>
            </w:r>
            <w:r w:rsidRPr="00DA79DB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EC"/>
              </w:rPr>
              <w:t>i</w:t>
            </w:r>
            <w:r w:rsidRPr="00DA79DB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EC"/>
              </w:rPr>
              <w:t>an</w:t>
            </w:r>
            <w:r w:rsidRPr="00DA79DB">
              <w:rPr>
                <w:rFonts w:ascii="Calibri" w:eastAsia="Calibri" w:hAnsi="Calibri" w:cs="Calibri"/>
                <w:b/>
                <w:sz w:val="22"/>
                <w:szCs w:val="22"/>
                <w:lang w:val="es-EC"/>
              </w:rPr>
              <w:t>te</w:t>
            </w:r>
          </w:p>
        </w:tc>
        <w:tc>
          <w:tcPr>
            <w:tcW w:w="30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0DCABE" w14:textId="77777777" w:rsidR="00450391" w:rsidRDefault="00995206">
            <w:pPr>
              <w:spacing w:line="260" w:lineRule="exact"/>
              <w:ind w:left="58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Fi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ma</w:t>
            </w:r>
            <w:proofErr w:type="spellEnd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de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est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ud</w:t>
            </w:r>
            <w:r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te</w:t>
            </w:r>
            <w:proofErr w:type="spellEnd"/>
          </w:p>
        </w:tc>
      </w:tr>
    </w:tbl>
    <w:p w14:paraId="465253F5" w14:textId="77777777" w:rsidR="00450391" w:rsidRDefault="00450391">
      <w:pPr>
        <w:spacing w:before="19" w:line="240" w:lineRule="exact"/>
        <w:rPr>
          <w:sz w:val="24"/>
          <w:szCs w:val="24"/>
        </w:rPr>
      </w:pPr>
    </w:p>
    <w:p w14:paraId="5F6BB764" w14:textId="77777777" w:rsidR="00450391" w:rsidRPr="00DA79DB" w:rsidRDefault="00995206">
      <w:pPr>
        <w:spacing w:line="180" w:lineRule="exact"/>
        <w:ind w:left="1039" w:right="988"/>
        <w:rPr>
          <w:rFonts w:ascii="Calibri" w:eastAsia="Calibri" w:hAnsi="Calibri" w:cs="Calibri"/>
          <w:sz w:val="16"/>
          <w:szCs w:val="16"/>
          <w:lang w:val="es-EC"/>
        </w:rPr>
        <w:sectPr w:rsidR="00450391" w:rsidRPr="00DA79DB">
          <w:pgSz w:w="11900" w:h="16860"/>
          <w:pgMar w:top="2180" w:right="520" w:bottom="280" w:left="380" w:header="702" w:footer="1302" w:gutter="0"/>
          <w:cols w:space="720"/>
        </w:sectPr>
      </w:pP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No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: Ad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icio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al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2"/>
          <w:sz w:val="16"/>
          <w:szCs w:val="16"/>
          <w:lang w:val="es-EC"/>
        </w:rPr>
        <w:t>f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or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se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re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g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á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al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Co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or</w:t>
      </w:r>
      <w:r w:rsidRPr="00DA79DB">
        <w:rPr>
          <w:rFonts w:ascii="Calibri" w:eastAsia="Calibri" w:hAnsi="Calibri" w:cs="Calibri"/>
          <w:spacing w:val="2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d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 Un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 xml:space="preserve">d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evi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ci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as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fí</w:t>
      </w:r>
      <w:r w:rsidRPr="00DA79DB">
        <w:rPr>
          <w:rFonts w:ascii="Calibri" w:eastAsia="Calibri" w:hAnsi="Calibri" w:cs="Calibri"/>
          <w:spacing w:val="2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ic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y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g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it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al</w:t>
      </w:r>
      <w:r w:rsidRPr="00DA79DB">
        <w:rPr>
          <w:rFonts w:ascii="Calibri" w:eastAsia="Calibri" w:hAnsi="Calibri" w:cs="Calibri"/>
          <w:spacing w:val="2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(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im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re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so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 xml:space="preserve">A4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di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ñ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s, p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no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 xml:space="preserve">s,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foto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g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fí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,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 xml:space="preserve"> r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g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ro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 xml:space="preserve">s,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pro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u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re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li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z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do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 xml:space="preserve">s,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etc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.)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pacing w:val="2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l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 xml:space="preserve">as 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ac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ivi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2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u</w:t>
      </w:r>
      <w:r w:rsidRPr="00DA79DB">
        <w:rPr>
          <w:rFonts w:ascii="Calibri" w:eastAsia="Calibri" w:hAnsi="Calibri" w:cs="Calibri"/>
          <w:spacing w:val="1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spacing w:val="-1"/>
          <w:sz w:val="16"/>
          <w:szCs w:val="16"/>
          <w:lang w:val="es-EC"/>
        </w:rPr>
        <w:t>nte</w:t>
      </w:r>
      <w:r w:rsidRPr="00DA79DB">
        <w:rPr>
          <w:rFonts w:ascii="Calibri" w:eastAsia="Calibri" w:hAnsi="Calibri" w:cs="Calibri"/>
          <w:sz w:val="16"/>
          <w:szCs w:val="16"/>
          <w:lang w:val="es-EC"/>
        </w:rPr>
        <w:t>.</w:t>
      </w:r>
    </w:p>
    <w:p w14:paraId="42676BEB" w14:textId="77777777" w:rsidR="00450391" w:rsidRPr="00DA79DB" w:rsidRDefault="00450391">
      <w:pPr>
        <w:spacing w:line="140" w:lineRule="exact"/>
        <w:rPr>
          <w:sz w:val="14"/>
          <w:szCs w:val="14"/>
          <w:lang w:val="es-EC"/>
        </w:rPr>
      </w:pPr>
    </w:p>
    <w:p w14:paraId="14A3E220" w14:textId="77777777" w:rsidR="00450391" w:rsidRPr="00DA79DB" w:rsidRDefault="00450391">
      <w:pPr>
        <w:spacing w:line="200" w:lineRule="exact"/>
        <w:rPr>
          <w:lang w:val="es-EC"/>
        </w:rPr>
      </w:pPr>
    </w:p>
    <w:p w14:paraId="6E26B19A" w14:textId="77777777" w:rsidR="00450391" w:rsidRPr="00DA79DB" w:rsidRDefault="00995206">
      <w:pPr>
        <w:spacing w:before="28"/>
        <w:ind w:left="1039" w:right="1066"/>
        <w:rPr>
          <w:rFonts w:ascii="Calibri" w:eastAsia="Calibri" w:hAnsi="Calibri" w:cs="Calibri"/>
          <w:sz w:val="16"/>
          <w:szCs w:val="16"/>
          <w:lang w:val="es-EC"/>
        </w:rPr>
      </w:pP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i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ort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nt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q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ue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to</w:t>
      </w:r>
      <w:r w:rsidRPr="00DA79DB">
        <w:rPr>
          <w:rFonts w:ascii="Calibri" w:eastAsia="Calibri" w:hAnsi="Calibri" w:cs="Calibri"/>
          <w:color w:val="FF0000"/>
          <w:spacing w:val="2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lo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2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uct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re</w:t>
      </w:r>
      <w:r w:rsidRPr="00DA79DB">
        <w:rPr>
          <w:rFonts w:ascii="Calibri" w:eastAsia="Calibri" w:hAnsi="Calibri" w:cs="Calibri"/>
          <w:color w:val="FF0000"/>
          <w:spacing w:val="3"/>
          <w:sz w:val="16"/>
          <w:szCs w:val="16"/>
          <w:lang w:val="es-EC"/>
        </w:rPr>
        <w:t>g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do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f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or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 xml:space="preserve">a 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 xml:space="preserve">a 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u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ni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for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i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so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2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h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ivo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F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(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u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 xml:space="preserve">a 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ble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color w:val="FF0000"/>
          <w:spacing w:val="2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 xml:space="preserve">a 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ev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ar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tr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2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for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cio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b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b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aj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) y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q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ue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lo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h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ivo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ble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se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g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u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ar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2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l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 C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oo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ació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de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3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 Un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d 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dé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ic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 p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ar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 p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2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eri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re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color w:val="FF0000"/>
          <w:spacing w:val="1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b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aj</w:t>
      </w:r>
      <w:r w:rsidRPr="00DA79DB">
        <w:rPr>
          <w:rFonts w:ascii="Calibri" w:eastAsia="Calibri" w:hAnsi="Calibri" w:cs="Calibri"/>
          <w:color w:val="FF0000"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color w:val="FF0000"/>
          <w:sz w:val="16"/>
          <w:szCs w:val="16"/>
          <w:lang w:val="es-EC"/>
        </w:rPr>
        <w:t>s.</w:t>
      </w:r>
    </w:p>
    <w:p w14:paraId="5D7841D3" w14:textId="77777777" w:rsidR="00450391" w:rsidRPr="00DA79DB" w:rsidRDefault="00450391">
      <w:pPr>
        <w:spacing w:before="8" w:line="260" w:lineRule="exact"/>
        <w:rPr>
          <w:sz w:val="26"/>
          <w:szCs w:val="26"/>
          <w:lang w:val="es-EC"/>
        </w:rPr>
      </w:pPr>
    </w:p>
    <w:p w14:paraId="6982369C" w14:textId="77777777" w:rsidR="00450391" w:rsidRPr="00DA79DB" w:rsidRDefault="00995206">
      <w:pPr>
        <w:ind w:left="1039"/>
        <w:rPr>
          <w:rFonts w:ascii="Calibri" w:eastAsia="Calibri" w:hAnsi="Calibri" w:cs="Calibri"/>
          <w:sz w:val="16"/>
          <w:szCs w:val="16"/>
          <w:lang w:val="es-EC"/>
        </w:rPr>
      </w:pP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F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V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b/>
          <w:spacing w:val="-2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b/>
          <w:spacing w:val="-2"/>
          <w:sz w:val="16"/>
          <w:szCs w:val="16"/>
          <w:lang w:val="es-EC"/>
        </w:rPr>
        <w:t>P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b/>
          <w:spacing w:val="-2"/>
          <w:sz w:val="16"/>
          <w:szCs w:val="16"/>
          <w:lang w:val="es-EC"/>
        </w:rPr>
        <w:t>I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IR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ES</w:t>
      </w:r>
      <w:r w:rsidRPr="00DA79DB">
        <w:rPr>
          <w:rFonts w:ascii="Calibri" w:eastAsia="Calibri" w:hAnsi="Calibri" w:cs="Calibri"/>
          <w:b/>
          <w:spacing w:val="-3"/>
          <w:sz w:val="16"/>
          <w:szCs w:val="16"/>
          <w:lang w:val="es-EC"/>
        </w:rPr>
        <w:t>T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INF</w:t>
      </w:r>
      <w:r w:rsidRPr="00DA79DB">
        <w:rPr>
          <w:rFonts w:ascii="Calibri" w:eastAsia="Calibri" w:hAnsi="Calibri" w:cs="Calibri"/>
          <w:b/>
          <w:spacing w:val="-3"/>
          <w:sz w:val="16"/>
          <w:szCs w:val="16"/>
          <w:lang w:val="es-EC"/>
        </w:rPr>
        <w:t>O</w:t>
      </w:r>
      <w:r w:rsidRPr="00DA79DB">
        <w:rPr>
          <w:rFonts w:ascii="Calibri" w:eastAsia="Calibri" w:hAnsi="Calibri" w:cs="Calibri"/>
          <w:b/>
          <w:spacing w:val="-2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M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>DO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B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>L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E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 xml:space="preserve"> </w:t>
      </w:r>
      <w:r w:rsidRPr="00DA79DB">
        <w:rPr>
          <w:rFonts w:ascii="Calibri" w:eastAsia="Calibri" w:hAnsi="Calibri" w:cs="Calibri"/>
          <w:b/>
          <w:spacing w:val="-1"/>
          <w:sz w:val="16"/>
          <w:szCs w:val="16"/>
          <w:lang w:val="es-EC"/>
        </w:rPr>
        <w:t>C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b/>
          <w:spacing w:val="-2"/>
          <w:sz w:val="16"/>
          <w:szCs w:val="16"/>
          <w:lang w:val="es-EC"/>
        </w:rPr>
        <w:t>R</w:t>
      </w:r>
      <w:r w:rsidRPr="00DA79DB">
        <w:rPr>
          <w:rFonts w:ascii="Calibri" w:eastAsia="Calibri" w:hAnsi="Calibri" w:cs="Calibri"/>
          <w:b/>
          <w:spacing w:val="1"/>
          <w:sz w:val="16"/>
          <w:szCs w:val="16"/>
          <w:lang w:val="es-EC"/>
        </w:rPr>
        <w:t>A</w:t>
      </w:r>
      <w:r w:rsidRPr="00DA79DB">
        <w:rPr>
          <w:rFonts w:ascii="Calibri" w:eastAsia="Calibri" w:hAnsi="Calibri" w:cs="Calibri"/>
          <w:b/>
          <w:sz w:val="16"/>
          <w:szCs w:val="16"/>
          <w:lang w:val="es-EC"/>
        </w:rPr>
        <w:t>.</w:t>
      </w:r>
    </w:p>
    <w:sectPr w:rsidR="00450391" w:rsidRPr="00DA79DB">
      <w:pgSz w:w="11900" w:h="16860"/>
      <w:pgMar w:top="2180" w:right="520" w:bottom="280" w:left="380" w:header="702" w:footer="13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2D3A5" w14:textId="77777777" w:rsidR="00DF08C1" w:rsidRDefault="00DF08C1">
      <w:r>
        <w:separator/>
      </w:r>
    </w:p>
  </w:endnote>
  <w:endnote w:type="continuationSeparator" w:id="0">
    <w:p w14:paraId="430FB4E6" w14:textId="77777777" w:rsidR="00DF08C1" w:rsidRDefault="00DF0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8D22F" w14:textId="77777777" w:rsidR="00450391" w:rsidRDefault="00DF08C1">
    <w:pPr>
      <w:spacing w:line="200" w:lineRule="exact"/>
    </w:pPr>
    <w:r>
      <w:pict w14:anchorId="10C70B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499.75pt;margin-top:765.25pt;width:38.95pt;height:36.8pt;z-index:-1134;mso-position-horizontal-relative:page;mso-position-vertical-relative:page">
          <v:imagedata r:id="rId1" o:title=""/>
          <w10:wrap anchorx="page" anchory="page"/>
        </v:shape>
      </w:pict>
    </w:r>
    <w:r>
      <w:pict w14:anchorId="3F11927B">
        <v:group id="_x0000_s1027" style="position:absolute;margin-left:154.85pt;margin-top:765.05pt;width:0;height:35.95pt;z-index:-1133;mso-position-horizontal-relative:page;mso-position-vertical-relative:page" coordorigin="3097,15301" coordsize="0,719">
          <v:shape id="_x0000_s1028" style="position:absolute;left:3097;top:15301;width:0;height:719" coordorigin="3097,15301" coordsize="0,719" path="m3097,15301r,719e" filled="f" strokecolor="#bebebe" strokeweight="1pt">
            <v:path arrowok="t"/>
          </v:shape>
          <w10:wrap anchorx="page" anchory="page"/>
        </v:group>
      </w:pict>
    </w:r>
    <w:r>
      <w:pict w14:anchorId="202D561F">
        <v:shape id="_x0000_s1026" type="#_x0000_t75" style="position:absolute;margin-left:164.85pt;margin-top:764.4pt;width:38.9pt;height:36.7pt;z-index:-1132;mso-position-horizontal-relative:page;mso-position-vertical-relative:page">
          <v:imagedata r:id="rId2" o:title=""/>
          <w10:wrap anchorx="page" anchory="page"/>
        </v:shape>
      </w:pict>
    </w:r>
    <w:r>
      <w:pict w14:anchorId="064DAA2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3.25pt;margin-top:764.1pt;width:126.3pt;height:39.3pt;z-index:-1131;mso-position-horizontal-relative:page;mso-position-vertical-relative:page" filled="f" stroked="f">
          <v:textbox inset="0,0,0,0">
            <w:txbxContent>
              <w:p w14:paraId="202C4E92" w14:textId="77777777" w:rsidR="00450391" w:rsidRPr="00742FFD" w:rsidRDefault="00995206">
                <w:pPr>
                  <w:spacing w:line="180" w:lineRule="exact"/>
                  <w:ind w:left="20" w:right="-24"/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</w:pP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A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>v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 xml:space="preserve">. 12 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>d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e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 xml:space="preserve"> </w:t>
                </w:r>
                <w:proofErr w:type="gramStart"/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>Oct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u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>br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e</w:t>
                </w:r>
                <w:proofErr w:type="gramEnd"/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1076 y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 xml:space="preserve"> R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a</w:t>
                </w:r>
                <w:r w:rsidRPr="00742FFD">
                  <w:rPr>
                    <w:rFonts w:ascii="Calibri" w:eastAsia="Calibri" w:hAnsi="Calibri" w:cs="Calibri"/>
                    <w:spacing w:val="1"/>
                    <w:position w:val="1"/>
                    <w:sz w:val="16"/>
                    <w:szCs w:val="16"/>
                    <w:lang w:val="es-EC"/>
                  </w:rPr>
                  <w:t>m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>ó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n</w:t>
                </w:r>
                <w:r w:rsidRPr="00742FFD">
                  <w:rPr>
                    <w:rFonts w:ascii="Calibri" w:eastAsia="Calibri" w:hAnsi="Calibri" w:cs="Calibri"/>
                    <w:spacing w:val="-1"/>
                    <w:position w:val="1"/>
                    <w:sz w:val="16"/>
                    <w:szCs w:val="16"/>
                    <w:lang w:val="es-EC"/>
                  </w:rPr>
                  <w:t xml:space="preserve"> Roc</w:t>
                </w:r>
                <w:r w:rsidRPr="00742FFD">
                  <w:rPr>
                    <w:rFonts w:ascii="Calibri" w:eastAsia="Calibri" w:hAnsi="Calibri" w:cs="Calibri"/>
                    <w:position w:val="1"/>
                    <w:sz w:val="16"/>
                    <w:szCs w:val="16"/>
                    <w:lang w:val="es-EC"/>
                  </w:rPr>
                  <w:t>a</w:t>
                </w:r>
              </w:p>
              <w:p w14:paraId="5ECEFEBE" w14:textId="77777777" w:rsidR="00450391" w:rsidRPr="00742FFD" w:rsidRDefault="00995206">
                <w:pPr>
                  <w:spacing w:line="180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</w:pP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Ap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art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a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d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o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 xml:space="preserve"> po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s</w:t>
                </w:r>
                <w:r w:rsidRPr="00742FFD">
                  <w:rPr>
                    <w:rFonts w:ascii="Calibri" w:eastAsia="Calibri" w:hAnsi="Calibri" w:cs="Calibri"/>
                    <w:spacing w:val="-2"/>
                    <w:sz w:val="16"/>
                    <w:szCs w:val="16"/>
                    <w:lang w:val="es-EC"/>
                  </w:rPr>
                  <w:t>t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al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1</w:t>
                </w:r>
                <w:r w:rsidRPr="00742FFD">
                  <w:rPr>
                    <w:rFonts w:ascii="Calibri" w:eastAsia="Calibri" w:hAnsi="Calibri" w:cs="Calibri"/>
                    <w:spacing w:val="1"/>
                    <w:sz w:val="16"/>
                    <w:szCs w:val="16"/>
                    <w:lang w:val="es-EC"/>
                  </w:rPr>
                  <w:t>7-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01</w:t>
                </w:r>
                <w:r w:rsidRPr="00742FFD">
                  <w:rPr>
                    <w:rFonts w:ascii="Calibri" w:eastAsia="Calibri" w:hAnsi="Calibri" w:cs="Calibri"/>
                    <w:spacing w:val="1"/>
                    <w:sz w:val="16"/>
                    <w:szCs w:val="16"/>
                    <w:lang w:val="es-EC"/>
                  </w:rPr>
                  <w:t>-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21</w:t>
                </w:r>
                <w:r w:rsidRPr="00742FFD">
                  <w:rPr>
                    <w:rFonts w:ascii="Calibri" w:eastAsia="Calibri" w:hAnsi="Calibri" w:cs="Calibri"/>
                    <w:spacing w:val="-2"/>
                    <w:sz w:val="16"/>
                    <w:szCs w:val="16"/>
                    <w:lang w:val="es-EC"/>
                  </w:rPr>
                  <w:t>8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4</w:t>
                </w:r>
              </w:p>
              <w:p w14:paraId="460FB8B5" w14:textId="77777777" w:rsidR="00450391" w:rsidRPr="00742FFD" w:rsidRDefault="00995206">
                <w:pPr>
                  <w:spacing w:before="1"/>
                  <w:ind w:left="20"/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</w:pPr>
                <w:r w:rsidRPr="00742FFD">
                  <w:rPr>
                    <w:rFonts w:ascii="Calibri" w:eastAsia="Calibri" w:hAnsi="Calibri" w:cs="Calibri"/>
                    <w:spacing w:val="1"/>
                    <w:sz w:val="16"/>
                    <w:szCs w:val="16"/>
                    <w:lang w:val="es-EC"/>
                  </w:rPr>
                  <w:t>T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elf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 xml:space="preserve">.: 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(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 xml:space="preserve">593) 2 299 17 </w:t>
                </w:r>
                <w:r w:rsidRPr="00742FFD">
                  <w:rPr>
                    <w:rFonts w:ascii="Calibri" w:eastAsia="Calibri" w:hAnsi="Calibri" w:cs="Calibri"/>
                    <w:spacing w:val="-3"/>
                    <w:sz w:val="16"/>
                    <w:szCs w:val="16"/>
                    <w:lang w:val="es-EC"/>
                  </w:rPr>
                  <w:t>0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 xml:space="preserve">0 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e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x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t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. 1168</w:t>
                </w:r>
              </w:p>
              <w:p w14:paraId="642DD0FE" w14:textId="77777777" w:rsidR="00450391" w:rsidRPr="00742FFD" w:rsidRDefault="00995206">
                <w:pPr>
                  <w:spacing w:line="180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</w:pP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Q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uit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o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–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pacing w:val="1"/>
                    <w:sz w:val="16"/>
                    <w:szCs w:val="16"/>
                    <w:lang w:val="es-EC"/>
                  </w:rPr>
                  <w:t>E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c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u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a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>d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16"/>
                    <w:szCs w:val="16"/>
                    <w:lang w:val="es-EC"/>
                  </w:rPr>
                  <w:t>o</w:t>
                </w:r>
                <w:r w:rsidRPr="00742FFD">
                  <w:rPr>
                    <w:rFonts w:ascii="Calibri" w:eastAsia="Calibri" w:hAnsi="Calibri" w:cs="Calibri"/>
                    <w:sz w:val="16"/>
                    <w:szCs w:val="16"/>
                    <w:lang w:val="es-EC"/>
                  </w:rPr>
                  <w:t xml:space="preserve">r </w:t>
                </w:r>
                <w:r w:rsidRPr="00742FFD">
                  <w:rPr>
                    <w:rFonts w:ascii="Calibri" w:eastAsia="Calibri" w:hAnsi="Calibri" w:cs="Calibri"/>
                    <w:spacing w:val="35"/>
                    <w:sz w:val="16"/>
                    <w:szCs w:val="16"/>
                    <w:lang w:val="es-EC"/>
                  </w:rPr>
                  <w:t xml:space="preserve"> </w:t>
                </w:r>
                <w:hyperlink r:id="rId3">
                  <w:r w:rsidRPr="00742FFD">
                    <w:rPr>
                      <w:rFonts w:ascii="Calibri" w:eastAsia="Calibri" w:hAnsi="Calibri" w:cs="Calibri"/>
                      <w:color w:val="A6A6A6"/>
                      <w:sz w:val="16"/>
                      <w:szCs w:val="16"/>
                      <w:lang w:val="es-EC"/>
                    </w:rPr>
                    <w:t>ww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pacing w:val="1"/>
                      <w:sz w:val="16"/>
                      <w:szCs w:val="16"/>
                      <w:lang w:val="es-EC"/>
                    </w:rPr>
                    <w:t>w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z w:val="16"/>
                      <w:szCs w:val="16"/>
                      <w:lang w:val="es-EC"/>
                    </w:rPr>
                    <w:t>.p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pacing w:val="-1"/>
                      <w:sz w:val="16"/>
                      <w:szCs w:val="16"/>
                      <w:lang w:val="es-EC"/>
                    </w:rPr>
                    <w:t>uce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z w:val="16"/>
                      <w:szCs w:val="16"/>
                      <w:lang w:val="es-EC"/>
                    </w:rPr>
                    <w:t>.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pacing w:val="-1"/>
                      <w:sz w:val="16"/>
                      <w:szCs w:val="16"/>
                      <w:lang w:val="es-EC"/>
                    </w:rPr>
                    <w:t>e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z w:val="16"/>
                      <w:szCs w:val="16"/>
                      <w:lang w:val="es-EC"/>
                    </w:rPr>
                    <w:t>d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pacing w:val="-1"/>
                      <w:sz w:val="16"/>
                      <w:szCs w:val="16"/>
                      <w:lang w:val="es-EC"/>
                    </w:rPr>
                    <w:t>u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z w:val="16"/>
                      <w:szCs w:val="16"/>
                      <w:lang w:val="es-EC"/>
                    </w:rPr>
                    <w:t>.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pacing w:val="-1"/>
                      <w:sz w:val="16"/>
                      <w:szCs w:val="16"/>
                      <w:lang w:val="es-EC"/>
                    </w:rPr>
                    <w:t>e</w:t>
                  </w:r>
                  <w:r w:rsidRPr="00742FFD">
                    <w:rPr>
                      <w:rFonts w:ascii="Calibri" w:eastAsia="Calibri" w:hAnsi="Calibri" w:cs="Calibri"/>
                      <w:color w:val="A6A6A6"/>
                      <w:sz w:val="16"/>
                      <w:szCs w:val="16"/>
                      <w:lang w:val="es-EC"/>
                    </w:rPr>
                    <w:t>c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B7C08" w14:textId="77777777" w:rsidR="00DF08C1" w:rsidRDefault="00DF08C1">
      <w:r>
        <w:separator/>
      </w:r>
    </w:p>
  </w:footnote>
  <w:footnote w:type="continuationSeparator" w:id="0">
    <w:p w14:paraId="3612B7F3" w14:textId="77777777" w:rsidR="00DF08C1" w:rsidRDefault="00DF08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5C1C1" w14:textId="77777777" w:rsidR="00450391" w:rsidRDefault="00DF08C1">
    <w:pPr>
      <w:spacing w:line="200" w:lineRule="exact"/>
    </w:pPr>
    <w:r>
      <w:pict w14:anchorId="54052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29.3pt;margin-top:35.1pt;width:534.1pt;height:74pt;z-index:-1136;mso-position-horizontal-relative:page;mso-position-vertical-relative:page">
          <v:imagedata r:id="rId1" o:title=""/>
          <w10:wrap anchorx="page" anchory="page"/>
        </v:shape>
      </w:pict>
    </w:r>
    <w:r>
      <w:pict w14:anchorId="64B1B704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2.55pt;margin-top:77.75pt;width:198.15pt;height:26.5pt;z-index:-1135;mso-position-horizontal-relative:page;mso-position-vertical-relative:page" filled="f" stroked="f">
          <v:textbox inset="0,0,0,0">
            <w:txbxContent>
              <w:p w14:paraId="6C8520D6" w14:textId="77777777" w:rsidR="00450391" w:rsidRPr="00742FFD" w:rsidRDefault="00995206">
                <w:pPr>
                  <w:spacing w:line="240" w:lineRule="exact"/>
                  <w:ind w:left="20"/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</w:pPr>
                <w:r w:rsidRPr="00742FF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EC"/>
                  </w:rPr>
                  <w:t>D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>ir</w:t>
                </w:r>
                <w:r w:rsidRPr="00742FFD">
                  <w:rPr>
                    <w:rFonts w:ascii="Calibri" w:eastAsia="Calibri" w:hAnsi="Calibri" w:cs="Calibri"/>
                    <w:b/>
                    <w:spacing w:val="-3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>c</w:t>
                </w:r>
                <w:r w:rsidRPr="00742FF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EC"/>
                  </w:rPr>
                  <w:t>c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742FF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EC"/>
                  </w:rPr>
                  <w:t>ó</w:t>
                </w:r>
                <w:r w:rsidRPr="00742FF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EC"/>
                  </w:rPr>
                  <w:t>n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 xml:space="preserve"> G</w:t>
                </w:r>
                <w:r w:rsidRPr="00742FF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EC"/>
                  </w:rPr>
                  <w:t>ene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742FF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742FF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EC"/>
                  </w:rPr>
                  <w:t>l</w:t>
                </w:r>
                <w:r w:rsidRPr="00742FF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A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>c</w:t>
                </w:r>
                <w:r w:rsidRPr="00742FFD">
                  <w:rPr>
                    <w:rFonts w:ascii="Calibri" w:eastAsia="Calibri" w:hAnsi="Calibri" w:cs="Calibri"/>
                    <w:b/>
                    <w:spacing w:val="-1"/>
                    <w:position w:val="1"/>
                    <w:sz w:val="22"/>
                    <w:szCs w:val="22"/>
                    <w:lang w:val="es-EC"/>
                  </w:rPr>
                  <w:t>adé</w:t>
                </w:r>
                <w:r w:rsidRPr="00742FF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EC"/>
                  </w:rPr>
                  <w:t>m</w:t>
                </w:r>
                <w:r w:rsidRPr="00742FFD">
                  <w:rPr>
                    <w:rFonts w:ascii="Calibri" w:eastAsia="Calibri" w:hAnsi="Calibri" w:cs="Calibri"/>
                    <w:b/>
                    <w:spacing w:val="1"/>
                    <w:position w:val="1"/>
                    <w:sz w:val="22"/>
                    <w:szCs w:val="22"/>
                    <w:lang w:val="es-EC"/>
                  </w:rPr>
                  <w:t>ic</w:t>
                </w:r>
                <w:r w:rsidRPr="00742FFD">
                  <w:rPr>
                    <w:rFonts w:ascii="Calibri" w:eastAsia="Calibri" w:hAnsi="Calibri" w:cs="Calibri"/>
                    <w:b/>
                    <w:position w:val="1"/>
                    <w:sz w:val="22"/>
                    <w:szCs w:val="22"/>
                    <w:lang w:val="es-EC"/>
                  </w:rPr>
                  <w:t>a</w:t>
                </w:r>
              </w:p>
              <w:p w14:paraId="4A4991F3" w14:textId="77777777" w:rsidR="00450391" w:rsidRPr="00742FFD" w:rsidRDefault="00995206">
                <w:pPr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</w:pPr>
                <w:r w:rsidRPr="00742FFD">
                  <w:rPr>
                    <w:rFonts w:ascii="Calibri" w:eastAsia="Calibri" w:hAnsi="Calibri" w:cs="Calibri"/>
                    <w:spacing w:val="1"/>
                    <w:sz w:val="22"/>
                    <w:szCs w:val="22"/>
                    <w:lang w:val="es-EC"/>
                  </w:rPr>
                  <w:t>D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irecc</w:t>
                </w:r>
                <w:r w:rsidRPr="00742FFD">
                  <w:rPr>
                    <w:rFonts w:ascii="Calibri" w:eastAsia="Calibri" w:hAnsi="Calibri" w:cs="Calibri"/>
                    <w:spacing w:val="-2"/>
                    <w:sz w:val="22"/>
                    <w:szCs w:val="22"/>
                    <w:lang w:val="es-EC"/>
                  </w:rPr>
                  <w:t>i</w:t>
                </w:r>
                <w:r w:rsidRPr="00742FFD">
                  <w:rPr>
                    <w:rFonts w:ascii="Calibri" w:eastAsia="Calibri" w:hAnsi="Calibri" w:cs="Calibri"/>
                    <w:spacing w:val="1"/>
                    <w:sz w:val="22"/>
                    <w:szCs w:val="22"/>
                    <w:lang w:val="es-EC"/>
                  </w:rPr>
                  <w:t>ó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n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22"/>
                    <w:szCs w:val="22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de</w:t>
                </w:r>
                <w:r w:rsidRPr="00742FFD">
                  <w:rPr>
                    <w:rFonts w:ascii="Calibri" w:eastAsia="Calibri" w:hAnsi="Calibri" w:cs="Calibri"/>
                    <w:spacing w:val="-2"/>
                    <w:sz w:val="22"/>
                    <w:szCs w:val="22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Vi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22"/>
                    <w:szCs w:val="22"/>
                    <w:lang w:val="es-EC"/>
                  </w:rPr>
                  <w:t>n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cu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22"/>
                    <w:szCs w:val="22"/>
                    <w:lang w:val="es-EC"/>
                  </w:rPr>
                  <w:t>l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aci</w:t>
                </w:r>
                <w:r w:rsidRPr="00742FFD">
                  <w:rPr>
                    <w:rFonts w:ascii="Calibri" w:eastAsia="Calibri" w:hAnsi="Calibri" w:cs="Calibri"/>
                    <w:spacing w:val="1"/>
                    <w:sz w:val="22"/>
                    <w:szCs w:val="22"/>
                    <w:lang w:val="es-EC"/>
                  </w:rPr>
                  <w:t>ó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n</w:t>
                </w:r>
                <w:r w:rsidRPr="00742FFD">
                  <w:rPr>
                    <w:rFonts w:ascii="Calibri" w:eastAsia="Calibri" w:hAnsi="Calibri" w:cs="Calibri"/>
                    <w:spacing w:val="-3"/>
                    <w:sz w:val="22"/>
                    <w:szCs w:val="22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c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22"/>
                    <w:szCs w:val="22"/>
                    <w:lang w:val="es-EC"/>
                  </w:rPr>
                  <w:t>o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n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22"/>
                    <w:szCs w:val="22"/>
                    <w:lang w:val="es-EC"/>
                  </w:rPr>
                  <w:t xml:space="preserve"> 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la C</w:t>
                </w:r>
                <w:r w:rsidRPr="00742FFD">
                  <w:rPr>
                    <w:rFonts w:ascii="Calibri" w:eastAsia="Calibri" w:hAnsi="Calibri" w:cs="Calibri"/>
                    <w:spacing w:val="1"/>
                    <w:sz w:val="22"/>
                    <w:szCs w:val="22"/>
                    <w:lang w:val="es-EC"/>
                  </w:rPr>
                  <w:t>o</w:t>
                </w:r>
                <w:r w:rsidRPr="00742FFD">
                  <w:rPr>
                    <w:rFonts w:ascii="Calibri" w:eastAsia="Calibri" w:hAnsi="Calibri" w:cs="Calibri"/>
                    <w:spacing w:val="-3"/>
                    <w:sz w:val="22"/>
                    <w:szCs w:val="22"/>
                    <w:lang w:val="es-EC"/>
                  </w:rPr>
                  <w:t>l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ec</w:t>
                </w:r>
                <w:r w:rsidRPr="00742FFD">
                  <w:rPr>
                    <w:rFonts w:ascii="Calibri" w:eastAsia="Calibri" w:hAnsi="Calibri" w:cs="Calibri"/>
                    <w:spacing w:val="1"/>
                    <w:sz w:val="22"/>
                    <w:szCs w:val="22"/>
                    <w:lang w:val="es-EC"/>
                  </w:rPr>
                  <w:t>t</w:t>
                </w:r>
                <w:r w:rsidRPr="00742FFD">
                  <w:rPr>
                    <w:rFonts w:ascii="Calibri" w:eastAsia="Calibri" w:hAnsi="Calibri" w:cs="Calibri"/>
                    <w:spacing w:val="-3"/>
                    <w:sz w:val="22"/>
                    <w:szCs w:val="22"/>
                    <w:lang w:val="es-EC"/>
                  </w:rPr>
                  <w:t>i</w:t>
                </w:r>
                <w:r w:rsidRPr="00742FFD">
                  <w:rPr>
                    <w:rFonts w:ascii="Calibri" w:eastAsia="Calibri" w:hAnsi="Calibri" w:cs="Calibri"/>
                    <w:spacing w:val="1"/>
                    <w:sz w:val="22"/>
                    <w:szCs w:val="22"/>
                    <w:lang w:val="es-EC"/>
                  </w:rPr>
                  <w:t>v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i</w:t>
                </w:r>
                <w:r w:rsidRPr="00742FFD">
                  <w:rPr>
                    <w:rFonts w:ascii="Calibri" w:eastAsia="Calibri" w:hAnsi="Calibri" w:cs="Calibri"/>
                    <w:spacing w:val="-1"/>
                    <w:sz w:val="22"/>
                    <w:szCs w:val="22"/>
                    <w:lang w:val="es-EC"/>
                  </w:rPr>
                  <w:t>d</w:t>
                </w:r>
                <w:r w:rsidRPr="00742FFD"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  <w:t>ad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40429"/>
    <w:multiLevelType w:val="hybridMultilevel"/>
    <w:tmpl w:val="5A3C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1485F"/>
    <w:multiLevelType w:val="multilevel"/>
    <w:tmpl w:val="2EE803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1034E0F"/>
    <w:multiLevelType w:val="hybridMultilevel"/>
    <w:tmpl w:val="820A2802"/>
    <w:lvl w:ilvl="0" w:tplc="04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14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391"/>
    <w:rsid w:val="000206A3"/>
    <w:rsid w:val="00030296"/>
    <w:rsid w:val="000319EF"/>
    <w:rsid w:val="00045882"/>
    <w:rsid w:val="000507BA"/>
    <w:rsid w:val="00065AD2"/>
    <w:rsid w:val="000836FF"/>
    <w:rsid w:val="0008564A"/>
    <w:rsid w:val="000A069F"/>
    <w:rsid w:val="000A6304"/>
    <w:rsid w:val="000A6D97"/>
    <w:rsid w:val="000A7113"/>
    <w:rsid w:val="000B1AC5"/>
    <w:rsid w:val="000B47DB"/>
    <w:rsid w:val="000B534F"/>
    <w:rsid w:val="000D00C5"/>
    <w:rsid w:val="00100395"/>
    <w:rsid w:val="00114BE5"/>
    <w:rsid w:val="00132451"/>
    <w:rsid w:val="001342F5"/>
    <w:rsid w:val="001376AC"/>
    <w:rsid w:val="001406B8"/>
    <w:rsid w:val="00147D41"/>
    <w:rsid w:val="001529FB"/>
    <w:rsid w:val="00153B62"/>
    <w:rsid w:val="001636C7"/>
    <w:rsid w:val="0019400C"/>
    <w:rsid w:val="001B7E8C"/>
    <w:rsid w:val="001F5F9C"/>
    <w:rsid w:val="001F6175"/>
    <w:rsid w:val="002407AC"/>
    <w:rsid w:val="0024593A"/>
    <w:rsid w:val="00261774"/>
    <w:rsid w:val="0027217A"/>
    <w:rsid w:val="00292B1E"/>
    <w:rsid w:val="002A311E"/>
    <w:rsid w:val="002A774A"/>
    <w:rsid w:val="002E10EE"/>
    <w:rsid w:val="002F144D"/>
    <w:rsid w:val="002F3A07"/>
    <w:rsid w:val="00305D71"/>
    <w:rsid w:val="00331EFA"/>
    <w:rsid w:val="003511F8"/>
    <w:rsid w:val="00361D6D"/>
    <w:rsid w:val="003777F2"/>
    <w:rsid w:val="00381DE0"/>
    <w:rsid w:val="003929A4"/>
    <w:rsid w:val="003A35D4"/>
    <w:rsid w:val="003C4C98"/>
    <w:rsid w:val="003F6E14"/>
    <w:rsid w:val="00403F90"/>
    <w:rsid w:val="00405A93"/>
    <w:rsid w:val="00421D56"/>
    <w:rsid w:val="004270B7"/>
    <w:rsid w:val="00427E0B"/>
    <w:rsid w:val="00445E10"/>
    <w:rsid w:val="0044643A"/>
    <w:rsid w:val="00450391"/>
    <w:rsid w:val="00463B2B"/>
    <w:rsid w:val="0047067B"/>
    <w:rsid w:val="004957FD"/>
    <w:rsid w:val="004F186E"/>
    <w:rsid w:val="0050149A"/>
    <w:rsid w:val="005512F6"/>
    <w:rsid w:val="0056228B"/>
    <w:rsid w:val="00583E02"/>
    <w:rsid w:val="00584A38"/>
    <w:rsid w:val="005A2A1C"/>
    <w:rsid w:val="005C0637"/>
    <w:rsid w:val="005F2532"/>
    <w:rsid w:val="00617394"/>
    <w:rsid w:val="00630A90"/>
    <w:rsid w:val="006348E8"/>
    <w:rsid w:val="006605EB"/>
    <w:rsid w:val="00661BB7"/>
    <w:rsid w:val="00670418"/>
    <w:rsid w:val="00677746"/>
    <w:rsid w:val="00682111"/>
    <w:rsid w:val="006845DD"/>
    <w:rsid w:val="00687EC8"/>
    <w:rsid w:val="0069316A"/>
    <w:rsid w:val="006A28BC"/>
    <w:rsid w:val="006B3BE3"/>
    <w:rsid w:val="006F2045"/>
    <w:rsid w:val="00730A59"/>
    <w:rsid w:val="0074153C"/>
    <w:rsid w:val="00742FFD"/>
    <w:rsid w:val="00744BC6"/>
    <w:rsid w:val="007464AB"/>
    <w:rsid w:val="00753B3F"/>
    <w:rsid w:val="00755048"/>
    <w:rsid w:val="00755909"/>
    <w:rsid w:val="00771860"/>
    <w:rsid w:val="00780C69"/>
    <w:rsid w:val="0078195C"/>
    <w:rsid w:val="0079122E"/>
    <w:rsid w:val="00791632"/>
    <w:rsid w:val="007A0CDA"/>
    <w:rsid w:val="007C282E"/>
    <w:rsid w:val="007D30B3"/>
    <w:rsid w:val="007F1165"/>
    <w:rsid w:val="008003B9"/>
    <w:rsid w:val="00810A5D"/>
    <w:rsid w:val="008160A4"/>
    <w:rsid w:val="0082650B"/>
    <w:rsid w:val="00836AA5"/>
    <w:rsid w:val="0084781D"/>
    <w:rsid w:val="00866F22"/>
    <w:rsid w:val="00887D98"/>
    <w:rsid w:val="008A7D82"/>
    <w:rsid w:val="008B53B2"/>
    <w:rsid w:val="008C0705"/>
    <w:rsid w:val="008C256A"/>
    <w:rsid w:val="008F1B13"/>
    <w:rsid w:val="009008FD"/>
    <w:rsid w:val="00935801"/>
    <w:rsid w:val="00987FE2"/>
    <w:rsid w:val="00994E77"/>
    <w:rsid w:val="00995206"/>
    <w:rsid w:val="009A2490"/>
    <w:rsid w:val="009E0CE7"/>
    <w:rsid w:val="009E5E80"/>
    <w:rsid w:val="009F79EB"/>
    <w:rsid w:val="00A000C7"/>
    <w:rsid w:val="00A21816"/>
    <w:rsid w:val="00A24BB4"/>
    <w:rsid w:val="00A2596F"/>
    <w:rsid w:val="00A32C15"/>
    <w:rsid w:val="00A540A5"/>
    <w:rsid w:val="00A81591"/>
    <w:rsid w:val="00AB44E8"/>
    <w:rsid w:val="00AC1476"/>
    <w:rsid w:val="00AC3843"/>
    <w:rsid w:val="00AD5653"/>
    <w:rsid w:val="00AE1570"/>
    <w:rsid w:val="00AE4CA4"/>
    <w:rsid w:val="00AE63A3"/>
    <w:rsid w:val="00B0065B"/>
    <w:rsid w:val="00B01A44"/>
    <w:rsid w:val="00B07FA0"/>
    <w:rsid w:val="00B37C08"/>
    <w:rsid w:val="00B46A59"/>
    <w:rsid w:val="00B722AF"/>
    <w:rsid w:val="00B830C3"/>
    <w:rsid w:val="00B921CB"/>
    <w:rsid w:val="00B96A7F"/>
    <w:rsid w:val="00BA7394"/>
    <w:rsid w:val="00BB0DE5"/>
    <w:rsid w:val="00BC21AE"/>
    <w:rsid w:val="00BD0C65"/>
    <w:rsid w:val="00BD3631"/>
    <w:rsid w:val="00BD38E3"/>
    <w:rsid w:val="00C14B1A"/>
    <w:rsid w:val="00C23E96"/>
    <w:rsid w:val="00C272C3"/>
    <w:rsid w:val="00C61395"/>
    <w:rsid w:val="00C672A2"/>
    <w:rsid w:val="00C81623"/>
    <w:rsid w:val="00C92CB7"/>
    <w:rsid w:val="00CA1DEE"/>
    <w:rsid w:val="00CB57DA"/>
    <w:rsid w:val="00CD39DE"/>
    <w:rsid w:val="00CE0749"/>
    <w:rsid w:val="00D2776C"/>
    <w:rsid w:val="00D91400"/>
    <w:rsid w:val="00D975FA"/>
    <w:rsid w:val="00DA1B11"/>
    <w:rsid w:val="00DA2097"/>
    <w:rsid w:val="00DA79DB"/>
    <w:rsid w:val="00DB6C31"/>
    <w:rsid w:val="00DB7AF5"/>
    <w:rsid w:val="00DC7772"/>
    <w:rsid w:val="00DF08C1"/>
    <w:rsid w:val="00E125C2"/>
    <w:rsid w:val="00E732FD"/>
    <w:rsid w:val="00E87CD5"/>
    <w:rsid w:val="00EA3D3F"/>
    <w:rsid w:val="00EC6917"/>
    <w:rsid w:val="00EF3864"/>
    <w:rsid w:val="00F2305F"/>
    <w:rsid w:val="00F23723"/>
    <w:rsid w:val="00F65B22"/>
    <w:rsid w:val="00F76E8B"/>
    <w:rsid w:val="00F96342"/>
    <w:rsid w:val="00FC1DFE"/>
    <w:rsid w:val="00FE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7"/>
    <o:shapelayout v:ext="edit">
      <o:idmap v:ext="edit" data="2"/>
    </o:shapelayout>
  </w:shapeDefaults>
  <w:decimalSymbol w:val="."/>
  <w:listSeparator w:val=","/>
  <w14:docId w14:val="6309D8D6"/>
  <w15:docId w15:val="{9CB4CC93-887F-40D9-B8E7-F9C04F33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79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9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79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9DB"/>
  </w:style>
  <w:style w:type="paragraph" w:styleId="Footer">
    <w:name w:val="footer"/>
    <w:basedOn w:val="Normal"/>
    <w:link w:val="FooterChar"/>
    <w:uiPriority w:val="99"/>
    <w:unhideWhenUsed/>
    <w:rsid w:val="00DA79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9DB"/>
  </w:style>
  <w:style w:type="paragraph" w:styleId="ListParagraph">
    <w:name w:val="List Paragraph"/>
    <w:basedOn w:val="Normal"/>
    <w:uiPriority w:val="34"/>
    <w:qFormat/>
    <w:rsid w:val="0068211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63B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udemy.com/course/universidad-desarrollo-web-moderno-html-css-javascript-html5-css3/learn/lecture/25306636?start=0" TargetMode="External"/><Relationship Id="rId18" Type="http://schemas.openxmlformats.org/officeDocument/2006/relationships/hyperlink" Target="https://drive.google.com/file/d/1poL9n43jrb3ekZ87xI25LVjzG8xxbLw8/view?usp=sharing" TargetMode="External"/><Relationship Id="rId26" Type="http://schemas.openxmlformats.org/officeDocument/2006/relationships/hyperlink" Target="https://drive.google.com/file/d/1oK4vOS0bhUv8Gvlk49ORKr2NaOoxWgBw/view?usp=sharing" TargetMode="External"/><Relationship Id="rId39" Type="http://schemas.openxmlformats.org/officeDocument/2006/relationships/hyperlink" Target="https://practical-galileo-d88edd.netlify.app" TargetMode="External"/><Relationship Id="rId21" Type="http://schemas.openxmlformats.org/officeDocument/2006/relationships/hyperlink" Target="https://awesome-roentgen-035458.netlify.app" TargetMode="External"/><Relationship Id="rId34" Type="http://schemas.openxmlformats.org/officeDocument/2006/relationships/hyperlink" Target="https://drive.google.com/drive/folders/1El6KVieIXmKKC_AwYgzdFARoG4hrOb4O?usp=sharing" TargetMode="External"/><Relationship Id="rId42" Type="http://schemas.openxmlformats.org/officeDocument/2006/relationships/oleObject" Target="embeddings/oleObject1.bin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_ZmoUZYfvywfyxd9HdaGn6m4UxzmS9yU/view?usp=sharing" TargetMode="External"/><Relationship Id="rId29" Type="http://schemas.openxmlformats.org/officeDocument/2006/relationships/hyperlink" Target="https://www.udemy.com/course/universidad-desarrollo-web-moderno-html-css-javascript-html5-css3/learn/lecture/25306636?start=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hVmmjjvG0qgAMKpCw3F_7PTgZqF_2zBp/view?usp=sharing" TargetMode="External"/><Relationship Id="rId24" Type="http://schemas.openxmlformats.org/officeDocument/2006/relationships/hyperlink" Target="https://drive.google.com/file/d/1bO_Kc_ufLTOIhdp-fND_CHdcLMjSyD_3/view?usp=sharing" TargetMode="External"/><Relationship Id="rId32" Type="http://schemas.openxmlformats.org/officeDocument/2006/relationships/hyperlink" Target="https://drive.google.com/file/d/1sCbWdpzqRqecCzp1Ql6U1Pb_ap8I4IhN/view?usp=sharing" TargetMode="External"/><Relationship Id="rId37" Type="http://schemas.openxmlformats.org/officeDocument/2006/relationships/hyperlink" Target="https://www.youtube.com/watch?v=jLMyWvZIhB4" TargetMode="External"/><Relationship Id="rId40" Type="http://schemas.openxmlformats.org/officeDocument/2006/relationships/image" Target="media/image4.emf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UlIiXJqPzC-uYQtDDvR0UeeWJuZ0C97n/view?usp=sharing" TargetMode="External"/><Relationship Id="rId23" Type="http://schemas.openxmlformats.org/officeDocument/2006/relationships/hyperlink" Target="https://naughty-clarke-498c46.netlify.app" TargetMode="External"/><Relationship Id="rId28" Type="http://schemas.openxmlformats.org/officeDocument/2006/relationships/hyperlink" Target="https://www.udemy.com/course/universidad-desarrollo-web-moderno-html-css-javascript-html5-css3/learn/lecture/25306636?start=0" TargetMode="External"/><Relationship Id="rId36" Type="http://schemas.openxmlformats.org/officeDocument/2006/relationships/hyperlink" Target="https://drive.google.com/drive/folders/1mnsRl55S4rmsma5kU2aga60R7wDHShrU" TargetMode="External"/><Relationship Id="rId10" Type="http://schemas.openxmlformats.org/officeDocument/2006/relationships/hyperlink" Target="mailto:rguido@tls.edu.pe" TargetMode="External"/><Relationship Id="rId19" Type="http://schemas.openxmlformats.org/officeDocument/2006/relationships/hyperlink" Target="https://drive.google.com/file/d/1wkrsqAKBzxcd8Y6M_rgBxE5NHoo6luAk/view?usp=sharing" TargetMode="External"/><Relationship Id="rId31" Type="http://schemas.openxmlformats.org/officeDocument/2006/relationships/hyperlink" Target="https://drive.google.com/file/d/1NcJ3I879S7Z-qoVRzPOma32m8XYXHNfy/view?usp=sharing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vivanco368@puce.edu.ec" TargetMode="External"/><Relationship Id="rId14" Type="http://schemas.openxmlformats.org/officeDocument/2006/relationships/hyperlink" Target="https://drive.google.com/file/d/1UlIiXJqPzC-uYQtDDvR0UeeWJuZ0C97n/view?usp=sharing" TargetMode="External"/><Relationship Id="rId22" Type="http://schemas.openxmlformats.org/officeDocument/2006/relationships/hyperlink" Target="https://gifted-neumann-7fc702.netlify.app" TargetMode="External"/><Relationship Id="rId27" Type="http://schemas.openxmlformats.org/officeDocument/2006/relationships/hyperlink" Target="https://www.udemy.com/course/universidad-desarrollo-web-moderno-html-css-javascript-html5-css3/learn/lecture/25306636?start=0" TargetMode="External"/><Relationship Id="rId30" Type="http://schemas.openxmlformats.org/officeDocument/2006/relationships/hyperlink" Target="https://drive.google.com/file/d/1AlI0x0bMzbda4mt-_0Tv6TIozE_wQbDU/view?usp=sharing" TargetMode="External"/><Relationship Id="rId35" Type="http://schemas.openxmlformats.org/officeDocument/2006/relationships/hyperlink" Target="https://tender-shaw-7a1a4c.netlify.app" TargetMode="External"/><Relationship Id="rId43" Type="http://schemas.openxmlformats.org/officeDocument/2006/relationships/image" Target="media/image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s://www.udemy.com/course/universidad-desarrollo-web-moderno-html-css-javascript-html5-css3/learn/lecture/25306636?start=0" TargetMode="External"/><Relationship Id="rId17" Type="http://schemas.openxmlformats.org/officeDocument/2006/relationships/hyperlink" Target="https://www.udemy.com/course/universidad-desarrollo-web-moderno-html-css-javascript-html5-css3/learn/lecture/25306636?start=0" TargetMode="External"/><Relationship Id="rId25" Type="http://schemas.openxmlformats.org/officeDocument/2006/relationships/hyperlink" Target="https://drive.google.com/file/d/1cYwXK4n9GFDIWML7HDFltCBKtYhEZhSN/view?usp=sharing" TargetMode="External"/><Relationship Id="rId33" Type="http://schemas.openxmlformats.org/officeDocument/2006/relationships/hyperlink" Target="https://www.youtube.com/watch?v=1rLBjRF0ep0" TargetMode="External"/><Relationship Id="rId38" Type="http://schemas.openxmlformats.org/officeDocument/2006/relationships/hyperlink" Target="https://www.youtube.com/watch?v=UEs7YPHr9rQ" TargetMode="External"/><Relationship Id="rId20" Type="http://schemas.openxmlformats.org/officeDocument/2006/relationships/hyperlink" Target="https://app.netlify.com" TargetMode="External"/><Relationship Id="rId41" Type="http://schemas.openxmlformats.org/officeDocument/2006/relationships/image" Target="media/image5.em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uce.edu.ec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20</Pages>
  <Words>2365</Words>
  <Characters>13485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</dc:creator>
  <cp:lastModifiedBy>Zack Daniels</cp:lastModifiedBy>
  <cp:revision>182</cp:revision>
  <dcterms:created xsi:type="dcterms:W3CDTF">2021-07-20T23:55:00Z</dcterms:created>
  <dcterms:modified xsi:type="dcterms:W3CDTF">2021-12-08T15:42:00Z</dcterms:modified>
</cp:coreProperties>
</file>